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274DC9" w14:textId="77777777" w:rsidR="00F228C1" w:rsidRPr="00FB4441" w:rsidRDefault="00F228C1" w:rsidP="00FB4441">
      <w:pPr>
        <w:pStyle w:val="afff5"/>
        <w:spacing w:line="240" w:lineRule="auto"/>
        <w:ind w:firstLine="0"/>
        <w:jc w:val="left"/>
        <w:rPr>
          <w:szCs w:val="28"/>
        </w:rPr>
      </w:pPr>
      <w:r w:rsidRPr="00FB4441">
        <w:rPr>
          <w:szCs w:val="28"/>
        </w:rPr>
        <w:t>УДК 531.3</w:t>
      </w:r>
    </w:p>
    <w:p w14:paraId="43ADC2C2" w14:textId="77777777" w:rsidR="003C09D8" w:rsidRDefault="003C09D8" w:rsidP="009E0EC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197A285" w14:textId="2A31037F" w:rsidR="009E67ED" w:rsidRPr="00FB4441" w:rsidRDefault="00FD73D8" w:rsidP="009E0EC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FD73D8">
        <w:rPr>
          <w:rFonts w:ascii="Times New Roman" w:hAnsi="Times New Roman"/>
          <w:b/>
          <w:sz w:val="36"/>
          <w:szCs w:val="36"/>
        </w:rPr>
        <w:t>Применение кватернионов для создания скоростных методов составления дифференциальных уравнений для систем твердых тел с переменной длиной звеньев</w:t>
      </w:r>
    </w:p>
    <w:p w14:paraId="007EA68E" w14:textId="77777777" w:rsidR="00D14D62" w:rsidRPr="00F228C1" w:rsidRDefault="00D14D62" w:rsidP="009E0EC8">
      <w:pPr>
        <w:spacing w:after="0" w:line="240" w:lineRule="auto"/>
        <w:ind w:firstLine="284"/>
        <w:jc w:val="both"/>
        <w:rPr>
          <w:rFonts w:ascii="Times New Roman" w:hAnsi="Times New Roman"/>
          <w:sz w:val="24"/>
          <w:szCs w:val="24"/>
        </w:rPr>
      </w:pPr>
    </w:p>
    <w:p w14:paraId="63321D28" w14:textId="76563C5B" w:rsidR="00D76F1B" w:rsidRDefault="00FB4441" w:rsidP="00F228C1">
      <w:pPr>
        <w:spacing w:after="0" w:line="240" w:lineRule="auto"/>
        <w:jc w:val="center"/>
        <w:rPr>
          <w:rFonts w:ascii="Times New Roman" w:hAnsi="Times New Roman"/>
          <w:b/>
          <w:bCs/>
          <w:iCs/>
          <w:sz w:val="28"/>
          <w:szCs w:val="24"/>
        </w:rPr>
      </w:pPr>
      <w:r w:rsidRPr="00FB4441">
        <w:rPr>
          <w:rFonts w:ascii="Times New Roman" w:hAnsi="Times New Roman"/>
          <w:b/>
          <w:bCs/>
          <w:iCs/>
          <w:sz w:val="28"/>
          <w:szCs w:val="24"/>
        </w:rPr>
        <w:t xml:space="preserve">© </w:t>
      </w:r>
      <w:proofErr w:type="spellStart"/>
      <w:r w:rsidR="000F0F60" w:rsidRPr="00FD73D8">
        <w:rPr>
          <w:rFonts w:ascii="Times New Roman" w:hAnsi="Times New Roman"/>
          <w:b/>
          <w:bCs/>
          <w:iCs/>
          <w:sz w:val="28"/>
          <w:szCs w:val="24"/>
        </w:rPr>
        <w:t>Р.Г</w:t>
      </w:r>
      <w:proofErr w:type="spellEnd"/>
      <w:r w:rsidR="000F0F60" w:rsidRPr="00FD73D8">
        <w:rPr>
          <w:rFonts w:ascii="Times New Roman" w:hAnsi="Times New Roman"/>
          <w:b/>
          <w:bCs/>
          <w:iCs/>
          <w:sz w:val="28"/>
          <w:szCs w:val="24"/>
        </w:rPr>
        <w:t>.</w:t>
      </w:r>
      <w:r w:rsidR="000F0F60">
        <w:rPr>
          <w:rFonts w:ascii="Times New Roman" w:hAnsi="Times New Roman"/>
          <w:b/>
          <w:bCs/>
          <w:iCs/>
          <w:sz w:val="28"/>
          <w:szCs w:val="24"/>
        </w:rPr>
        <w:t xml:space="preserve"> </w:t>
      </w:r>
      <w:r w:rsidR="00FD73D8" w:rsidRPr="00FD73D8">
        <w:rPr>
          <w:rFonts w:ascii="Times New Roman" w:hAnsi="Times New Roman"/>
          <w:b/>
          <w:bCs/>
          <w:iCs/>
          <w:sz w:val="28"/>
          <w:szCs w:val="24"/>
        </w:rPr>
        <w:t>Мухарлямов</w:t>
      </w:r>
      <w:proofErr w:type="gramStart"/>
      <w:r w:rsidR="00FD73D8" w:rsidRPr="00FD73D8">
        <w:rPr>
          <w:rFonts w:ascii="Times New Roman" w:hAnsi="Times New Roman"/>
          <w:b/>
          <w:bCs/>
          <w:iCs/>
          <w:sz w:val="28"/>
          <w:szCs w:val="24"/>
          <w:vertAlign w:val="superscript"/>
        </w:rPr>
        <w:t>1</w:t>
      </w:r>
      <w:proofErr w:type="gramEnd"/>
      <w:r w:rsidR="00FD73D8" w:rsidRPr="00FD73D8">
        <w:rPr>
          <w:rFonts w:ascii="Times New Roman" w:hAnsi="Times New Roman"/>
          <w:b/>
          <w:bCs/>
          <w:iCs/>
          <w:sz w:val="28"/>
          <w:szCs w:val="24"/>
        </w:rPr>
        <w:t xml:space="preserve">, </w:t>
      </w:r>
      <w:proofErr w:type="spellStart"/>
      <w:r w:rsidR="000F0F60" w:rsidRPr="00FD73D8">
        <w:rPr>
          <w:rFonts w:ascii="Times New Roman" w:hAnsi="Times New Roman"/>
          <w:b/>
          <w:bCs/>
          <w:iCs/>
          <w:sz w:val="28"/>
          <w:szCs w:val="24"/>
        </w:rPr>
        <w:t>А.В</w:t>
      </w:r>
      <w:proofErr w:type="spellEnd"/>
      <w:r w:rsidR="000F0F60" w:rsidRPr="00FD73D8">
        <w:rPr>
          <w:rFonts w:ascii="Times New Roman" w:hAnsi="Times New Roman"/>
          <w:b/>
          <w:bCs/>
          <w:iCs/>
          <w:sz w:val="28"/>
          <w:szCs w:val="24"/>
        </w:rPr>
        <w:t>.</w:t>
      </w:r>
      <w:r w:rsidR="000F0F60">
        <w:rPr>
          <w:rFonts w:ascii="Times New Roman" w:hAnsi="Times New Roman"/>
          <w:b/>
          <w:bCs/>
          <w:iCs/>
          <w:sz w:val="28"/>
          <w:szCs w:val="24"/>
        </w:rPr>
        <w:t xml:space="preserve"> </w:t>
      </w:r>
      <w:r w:rsidR="00FD73D8" w:rsidRPr="00FD73D8">
        <w:rPr>
          <w:rFonts w:ascii="Times New Roman" w:hAnsi="Times New Roman"/>
          <w:b/>
          <w:bCs/>
          <w:iCs/>
          <w:sz w:val="28"/>
          <w:szCs w:val="24"/>
        </w:rPr>
        <w:t>Борисов</w:t>
      </w:r>
      <w:r w:rsidR="00FD73D8" w:rsidRPr="00FD73D8">
        <w:rPr>
          <w:rFonts w:ascii="Times New Roman" w:hAnsi="Times New Roman"/>
          <w:b/>
          <w:bCs/>
          <w:iCs/>
          <w:sz w:val="28"/>
          <w:szCs w:val="24"/>
          <w:vertAlign w:val="superscript"/>
        </w:rPr>
        <w:t>1</w:t>
      </w:r>
      <w:r w:rsidR="00FD73D8" w:rsidRPr="00FD73D8">
        <w:rPr>
          <w:rFonts w:ascii="Times New Roman" w:hAnsi="Times New Roman"/>
          <w:b/>
          <w:bCs/>
          <w:iCs/>
          <w:sz w:val="28"/>
          <w:szCs w:val="24"/>
        </w:rPr>
        <w:t xml:space="preserve">, </w:t>
      </w:r>
      <w:proofErr w:type="spellStart"/>
      <w:r w:rsidR="000F0F60" w:rsidRPr="00FD73D8">
        <w:rPr>
          <w:rFonts w:ascii="Times New Roman" w:hAnsi="Times New Roman"/>
          <w:b/>
          <w:bCs/>
          <w:iCs/>
          <w:sz w:val="28"/>
          <w:szCs w:val="24"/>
        </w:rPr>
        <w:t>И.Е</w:t>
      </w:r>
      <w:proofErr w:type="spellEnd"/>
      <w:r w:rsidR="000F0F60" w:rsidRPr="00FD73D8">
        <w:rPr>
          <w:rFonts w:ascii="Times New Roman" w:hAnsi="Times New Roman"/>
          <w:b/>
          <w:bCs/>
          <w:iCs/>
          <w:sz w:val="28"/>
          <w:szCs w:val="24"/>
        </w:rPr>
        <w:t>.</w:t>
      </w:r>
      <w:r w:rsidR="000F0F60">
        <w:rPr>
          <w:rFonts w:ascii="Times New Roman" w:hAnsi="Times New Roman"/>
          <w:b/>
          <w:bCs/>
          <w:iCs/>
          <w:sz w:val="28"/>
          <w:szCs w:val="24"/>
        </w:rPr>
        <w:t xml:space="preserve"> </w:t>
      </w:r>
      <w:r w:rsidR="00FD73D8" w:rsidRPr="00FD73D8">
        <w:rPr>
          <w:rFonts w:ascii="Times New Roman" w:hAnsi="Times New Roman"/>
          <w:b/>
          <w:bCs/>
          <w:iCs/>
          <w:sz w:val="28"/>
          <w:szCs w:val="24"/>
        </w:rPr>
        <w:t>Каспирович</w:t>
      </w:r>
      <w:r w:rsidR="00FD73D8" w:rsidRPr="00FD73D8">
        <w:rPr>
          <w:rFonts w:ascii="Times New Roman" w:hAnsi="Times New Roman"/>
          <w:b/>
          <w:bCs/>
          <w:iCs/>
          <w:sz w:val="28"/>
          <w:szCs w:val="24"/>
          <w:vertAlign w:val="superscript"/>
        </w:rPr>
        <w:t>1</w:t>
      </w:r>
      <w:r w:rsidR="00FD73D8" w:rsidRPr="00FD73D8">
        <w:rPr>
          <w:rFonts w:ascii="Times New Roman" w:hAnsi="Times New Roman"/>
          <w:b/>
          <w:bCs/>
          <w:iCs/>
          <w:sz w:val="28"/>
          <w:szCs w:val="24"/>
        </w:rPr>
        <w:t xml:space="preserve">, </w:t>
      </w:r>
      <w:proofErr w:type="spellStart"/>
      <w:r w:rsidR="000F0F60" w:rsidRPr="00FD73D8">
        <w:rPr>
          <w:rFonts w:ascii="Times New Roman" w:hAnsi="Times New Roman"/>
          <w:b/>
          <w:bCs/>
          <w:iCs/>
          <w:sz w:val="28"/>
          <w:szCs w:val="24"/>
        </w:rPr>
        <w:t>К.С</w:t>
      </w:r>
      <w:proofErr w:type="spellEnd"/>
      <w:r w:rsidR="000F0F60" w:rsidRPr="00FD73D8">
        <w:rPr>
          <w:rFonts w:ascii="Times New Roman" w:hAnsi="Times New Roman"/>
          <w:b/>
          <w:bCs/>
          <w:iCs/>
          <w:sz w:val="28"/>
          <w:szCs w:val="24"/>
        </w:rPr>
        <w:t>.</w:t>
      </w:r>
      <w:r w:rsidR="000F0F60">
        <w:rPr>
          <w:rFonts w:ascii="Times New Roman" w:hAnsi="Times New Roman"/>
          <w:b/>
          <w:bCs/>
          <w:iCs/>
          <w:sz w:val="28"/>
          <w:szCs w:val="24"/>
        </w:rPr>
        <w:t xml:space="preserve"> </w:t>
      </w:r>
      <w:r w:rsidR="00FD73D8" w:rsidRPr="00FD73D8">
        <w:rPr>
          <w:rFonts w:ascii="Times New Roman" w:hAnsi="Times New Roman"/>
          <w:b/>
          <w:bCs/>
          <w:iCs/>
          <w:sz w:val="28"/>
          <w:szCs w:val="24"/>
        </w:rPr>
        <w:t>Маслова</w:t>
      </w:r>
      <w:r w:rsidR="00FD73D8" w:rsidRPr="00FD73D8">
        <w:rPr>
          <w:rFonts w:ascii="Times New Roman" w:hAnsi="Times New Roman"/>
          <w:b/>
          <w:bCs/>
          <w:iCs/>
          <w:sz w:val="28"/>
          <w:szCs w:val="24"/>
          <w:vertAlign w:val="superscript"/>
        </w:rPr>
        <w:t>1</w:t>
      </w:r>
    </w:p>
    <w:p w14:paraId="75F75343" w14:textId="13E1D7F6" w:rsidR="00F228C1" w:rsidRPr="00F34EC5" w:rsidRDefault="00F228C1" w:rsidP="00F228C1">
      <w:pPr>
        <w:spacing w:after="0" w:line="240" w:lineRule="auto"/>
        <w:jc w:val="center"/>
        <w:rPr>
          <w:rFonts w:ascii="Times New Roman" w:hAnsi="Times New Roman"/>
          <w:bCs/>
          <w:iCs/>
          <w:sz w:val="24"/>
          <w:szCs w:val="24"/>
        </w:rPr>
      </w:pPr>
    </w:p>
    <w:p w14:paraId="6AF9F03F" w14:textId="5A1E8E6B" w:rsidR="004A7C6C" w:rsidRPr="009356E5" w:rsidRDefault="000F0F60" w:rsidP="000F0F6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F34EC5">
        <w:rPr>
          <w:rFonts w:ascii="Times New Roman" w:hAnsi="Times New Roman"/>
          <w:sz w:val="24"/>
          <w:szCs w:val="24"/>
          <w:vertAlign w:val="superscript"/>
        </w:rPr>
        <w:t>1</w:t>
      </w:r>
      <w:r w:rsidRPr="000F0F60">
        <w:rPr>
          <w:rFonts w:ascii="Times New Roman" w:hAnsi="Times New Roman"/>
          <w:sz w:val="24"/>
          <w:szCs w:val="24"/>
        </w:rPr>
        <w:t xml:space="preserve">Институт физических исследований и технологий, </w:t>
      </w:r>
      <w:proofErr w:type="spellStart"/>
      <w:r w:rsidRPr="000F0F60">
        <w:rPr>
          <w:rFonts w:ascii="Times New Roman" w:hAnsi="Times New Roman"/>
          <w:sz w:val="24"/>
          <w:szCs w:val="24"/>
        </w:rPr>
        <w:t>ФГАОУ</w:t>
      </w:r>
      <w:proofErr w:type="spellEnd"/>
      <w:r w:rsidRPr="000F0F60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0F0F60">
        <w:rPr>
          <w:rFonts w:ascii="Times New Roman" w:hAnsi="Times New Roman"/>
          <w:sz w:val="24"/>
          <w:szCs w:val="24"/>
        </w:rPr>
        <w:t>ВО</w:t>
      </w:r>
      <w:proofErr w:type="gramEnd"/>
      <w:r w:rsidRPr="000F0F60">
        <w:rPr>
          <w:rFonts w:ascii="Times New Roman" w:hAnsi="Times New Roman"/>
          <w:sz w:val="24"/>
          <w:szCs w:val="24"/>
        </w:rPr>
        <w:t xml:space="preserve"> Российский</w:t>
      </w:r>
      <w:r>
        <w:rPr>
          <w:rFonts w:ascii="Times New Roman" w:hAnsi="Times New Roman"/>
          <w:sz w:val="24"/>
          <w:szCs w:val="24"/>
        </w:rPr>
        <w:br/>
      </w:r>
      <w:r w:rsidRPr="000F0F60">
        <w:rPr>
          <w:rFonts w:ascii="Times New Roman" w:hAnsi="Times New Roman"/>
          <w:sz w:val="24"/>
          <w:szCs w:val="24"/>
        </w:rPr>
        <w:t>универс</w:t>
      </w:r>
      <w:r w:rsidRPr="000F0F60">
        <w:rPr>
          <w:rFonts w:ascii="Times New Roman" w:hAnsi="Times New Roman"/>
          <w:sz w:val="24"/>
          <w:szCs w:val="24"/>
        </w:rPr>
        <w:t>и</w:t>
      </w:r>
      <w:r w:rsidRPr="000F0F60">
        <w:rPr>
          <w:rFonts w:ascii="Times New Roman" w:hAnsi="Times New Roman"/>
          <w:sz w:val="24"/>
          <w:szCs w:val="24"/>
        </w:rPr>
        <w:t xml:space="preserve">тет дружбы народов имени </w:t>
      </w:r>
      <w:proofErr w:type="spellStart"/>
      <w:r w:rsidRPr="000F0F60">
        <w:rPr>
          <w:rFonts w:ascii="Times New Roman" w:hAnsi="Times New Roman"/>
          <w:sz w:val="24"/>
          <w:szCs w:val="24"/>
        </w:rPr>
        <w:t>Патриса</w:t>
      </w:r>
      <w:proofErr w:type="spellEnd"/>
      <w:r w:rsidRPr="000F0F60">
        <w:rPr>
          <w:rFonts w:ascii="Times New Roman" w:hAnsi="Times New Roman"/>
          <w:sz w:val="24"/>
          <w:szCs w:val="24"/>
        </w:rPr>
        <w:t xml:space="preserve"> Лумумбы</w:t>
      </w:r>
      <w:r w:rsidR="004A7C6C" w:rsidRPr="009356E5">
        <w:rPr>
          <w:rFonts w:ascii="Times New Roman" w:hAnsi="Times New Roman"/>
          <w:sz w:val="24"/>
          <w:szCs w:val="24"/>
        </w:rPr>
        <w:t>, г. Москва</w:t>
      </w:r>
      <w:r w:rsidRPr="000F0F60">
        <w:rPr>
          <w:rFonts w:ascii="Times New Roman" w:hAnsi="Times New Roman"/>
          <w:sz w:val="24"/>
          <w:szCs w:val="24"/>
        </w:rPr>
        <w:t>, Россия</w:t>
      </w:r>
    </w:p>
    <w:p w14:paraId="11828884" w14:textId="77777777" w:rsidR="004A7C6C" w:rsidRPr="00F34EC5" w:rsidRDefault="004A7C6C" w:rsidP="004A7C6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356E5">
        <w:rPr>
          <w:rFonts w:ascii="Times New Roman" w:hAnsi="Times New Roman"/>
          <w:sz w:val="24"/>
          <w:szCs w:val="24"/>
        </w:rPr>
        <w:t>117198, Москва, Миклухо-Маклая, 6, Россия</w:t>
      </w:r>
    </w:p>
    <w:p w14:paraId="6756A077" w14:textId="77777777" w:rsidR="00F228C1" w:rsidRPr="00F34EC5" w:rsidRDefault="00F228C1" w:rsidP="00F228C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6AAFD68" w14:textId="2BDBF5AB" w:rsidR="00632FB7" w:rsidRPr="0091729A" w:rsidRDefault="000F0F60" w:rsidP="00F34EC5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0F0F60">
        <w:rPr>
          <w:rFonts w:ascii="Times New Roman" w:hAnsi="Times New Roman"/>
          <w:i/>
          <w:iCs/>
          <w:sz w:val="24"/>
          <w:szCs w:val="24"/>
        </w:rPr>
        <w:t>Представлены результаты создания методики применения кватернионов для ускор</w:t>
      </w:r>
      <w:r w:rsidRPr="000F0F60">
        <w:rPr>
          <w:rFonts w:ascii="Times New Roman" w:hAnsi="Times New Roman"/>
          <w:i/>
          <w:iCs/>
          <w:sz w:val="24"/>
          <w:szCs w:val="24"/>
        </w:rPr>
        <w:t>е</w:t>
      </w:r>
      <w:r w:rsidRPr="000F0F60">
        <w:rPr>
          <w:rFonts w:ascii="Times New Roman" w:hAnsi="Times New Roman"/>
          <w:i/>
          <w:iCs/>
          <w:sz w:val="24"/>
          <w:szCs w:val="24"/>
        </w:rPr>
        <w:t>ния составления дифференциальных уравнений для систем твердых тел применител</w:t>
      </w:r>
      <w:r w:rsidRPr="000F0F60">
        <w:rPr>
          <w:rFonts w:ascii="Times New Roman" w:hAnsi="Times New Roman"/>
          <w:i/>
          <w:iCs/>
          <w:sz w:val="24"/>
          <w:szCs w:val="24"/>
        </w:rPr>
        <w:t>ь</w:t>
      </w:r>
      <w:r w:rsidRPr="000F0F60">
        <w:rPr>
          <w:rFonts w:ascii="Times New Roman" w:hAnsi="Times New Roman"/>
          <w:i/>
          <w:iCs/>
          <w:sz w:val="24"/>
          <w:szCs w:val="24"/>
        </w:rPr>
        <w:t>но к созданию экзоскелетов с переменной длиной звеньев.</w:t>
      </w:r>
    </w:p>
    <w:p w14:paraId="3EC3B663" w14:textId="77777777" w:rsidR="00F34EC5" w:rsidRPr="0091729A" w:rsidRDefault="00F34EC5" w:rsidP="00F34EC5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7538C2C9" w14:textId="587C8C20" w:rsidR="00F34EC5" w:rsidRPr="004E1AA6" w:rsidRDefault="00F34EC5" w:rsidP="00F34EC5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1729A">
        <w:rPr>
          <w:rFonts w:ascii="Times New Roman" w:hAnsi="Times New Roman"/>
          <w:b/>
          <w:i/>
          <w:iCs/>
          <w:sz w:val="24"/>
          <w:szCs w:val="24"/>
        </w:rPr>
        <w:t>Ключевые слова:</w:t>
      </w:r>
      <w:r w:rsidRPr="0091729A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0F0F60" w:rsidRPr="000F0F60">
        <w:rPr>
          <w:rFonts w:ascii="Times New Roman" w:hAnsi="Times New Roman"/>
          <w:i/>
          <w:iCs/>
          <w:sz w:val="24"/>
          <w:szCs w:val="24"/>
        </w:rPr>
        <w:t>кватернион, уравнения динамики, систем</w:t>
      </w:r>
      <w:r w:rsidR="0019063C">
        <w:rPr>
          <w:rFonts w:ascii="Times New Roman" w:hAnsi="Times New Roman"/>
          <w:i/>
          <w:iCs/>
          <w:sz w:val="24"/>
          <w:szCs w:val="24"/>
        </w:rPr>
        <w:t>а</w:t>
      </w:r>
      <w:r w:rsidR="000F0F60" w:rsidRPr="000F0F60">
        <w:rPr>
          <w:rFonts w:ascii="Times New Roman" w:hAnsi="Times New Roman"/>
          <w:i/>
          <w:iCs/>
          <w:sz w:val="24"/>
          <w:szCs w:val="24"/>
        </w:rPr>
        <w:t xml:space="preserve"> твердых тел</w:t>
      </w:r>
      <w:r w:rsidR="000F0F60">
        <w:rPr>
          <w:rFonts w:ascii="Times New Roman" w:hAnsi="Times New Roman"/>
          <w:i/>
          <w:iCs/>
          <w:sz w:val="24"/>
          <w:szCs w:val="24"/>
        </w:rPr>
        <w:t>,</w:t>
      </w:r>
      <w:r w:rsidR="000F0F60" w:rsidRPr="000F0F60">
        <w:rPr>
          <w:rFonts w:ascii="Times New Roman" w:hAnsi="Times New Roman"/>
          <w:i/>
          <w:iCs/>
          <w:sz w:val="24"/>
          <w:szCs w:val="24"/>
        </w:rPr>
        <w:t xml:space="preserve"> экзоскелет, звено переменной дл</w:t>
      </w:r>
      <w:r w:rsidR="000F0F60" w:rsidRPr="000F0F60">
        <w:rPr>
          <w:rFonts w:ascii="Times New Roman" w:hAnsi="Times New Roman"/>
          <w:i/>
          <w:iCs/>
          <w:sz w:val="24"/>
          <w:szCs w:val="24"/>
        </w:rPr>
        <w:t>и</w:t>
      </w:r>
      <w:r w:rsidR="000F0F60" w:rsidRPr="000F0F60">
        <w:rPr>
          <w:rFonts w:ascii="Times New Roman" w:hAnsi="Times New Roman"/>
          <w:i/>
          <w:iCs/>
          <w:sz w:val="24"/>
          <w:szCs w:val="24"/>
        </w:rPr>
        <w:t>ны.</w:t>
      </w:r>
    </w:p>
    <w:p w14:paraId="5DFD52BC" w14:textId="77777777" w:rsidR="00D14D62" w:rsidRPr="00F228C1" w:rsidRDefault="00D14D62" w:rsidP="009E0EC8">
      <w:pPr>
        <w:spacing w:after="0" w:line="240" w:lineRule="auto"/>
        <w:ind w:firstLine="284"/>
        <w:jc w:val="both"/>
        <w:rPr>
          <w:rFonts w:ascii="Times New Roman" w:hAnsi="Times New Roman"/>
          <w:sz w:val="24"/>
          <w:szCs w:val="24"/>
        </w:rPr>
      </w:pPr>
    </w:p>
    <w:p w14:paraId="5B9333B5" w14:textId="4F43A2CF" w:rsidR="00D94344" w:rsidRPr="009E7B24" w:rsidRDefault="00D14D62" w:rsidP="00D94344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1AA6">
        <w:rPr>
          <w:rFonts w:ascii="Times New Roman" w:hAnsi="Times New Roman"/>
          <w:b/>
          <w:sz w:val="28"/>
          <w:szCs w:val="28"/>
        </w:rPr>
        <w:t>Введение.</w:t>
      </w:r>
      <w:r w:rsidRPr="004E1AA6">
        <w:rPr>
          <w:rFonts w:ascii="Times New Roman" w:hAnsi="Times New Roman"/>
          <w:sz w:val="28"/>
          <w:szCs w:val="28"/>
        </w:rPr>
        <w:t xml:space="preserve"> </w:t>
      </w:r>
      <w:r w:rsidR="00CC592D">
        <w:rPr>
          <w:rFonts w:ascii="Times New Roman" w:hAnsi="Times New Roman"/>
          <w:sz w:val="28"/>
          <w:szCs w:val="28"/>
        </w:rPr>
        <w:t>Применение э</w:t>
      </w:r>
      <w:r w:rsidR="00574C8E" w:rsidRPr="00574C8E">
        <w:rPr>
          <w:rFonts w:ascii="Times New Roman" w:hAnsi="Times New Roman"/>
          <w:sz w:val="28"/>
          <w:szCs w:val="28"/>
        </w:rPr>
        <w:t>кзоскелет</w:t>
      </w:r>
      <w:r w:rsidR="00CC592D">
        <w:rPr>
          <w:rFonts w:ascii="Times New Roman" w:hAnsi="Times New Roman"/>
          <w:sz w:val="28"/>
          <w:szCs w:val="28"/>
        </w:rPr>
        <w:t>ов</w:t>
      </w:r>
      <w:r w:rsidR="00574C8E">
        <w:rPr>
          <w:rFonts w:ascii="Times New Roman" w:hAnsi="Times New Roman"/>
          <w:sz w:val="28"/>
          <w:szCs w:val="28"/>
        </w:rPr>
        <w:t xml:space="preserve"> мо</w:t>
      </w:r>
      <w:r w:rsidR="00CC592D">
        <w:rPr>
          <w:rFonts w:ascii="Times New Roman" w:hAnsi="Times New Roman"/>
          <w:sz w:val="28"/>
          <w:szCs w:val="28"/>
        </w:rPr>
        <w:t>жет</w:t>
      </w:r>
      <w:r w:rsidR="00574C8E" w:rsidRPr="00574C8E">
        <w:rPr>
          <w:rFonts w:ascii="Times New Roman" w:hAnsi="Times New Roman"/>
          <w:sz w:val="28"/>
          <w:szCs w:val="28"/>
        </w:rPr>
        <w:t xml:space="preserve"> </w:t>
      </w:r>
      <w:r w:rsidR="00CC592D">
        <w:rPr>
          <w:rFonts w:ascii="Times New Roman" w:hAnsi="Times New Roman"/>
          <w:sz w:val="28"/>
          <w:szCs w:val="28"/>
        </w:rPr>
        <w:t>расширить физические возможности человека, наделив его огромной силой, выносливостью, то</w:t>
      </w:r>
      <w:r w:rsidR="00CC592D">
        <w:rPr>
          <w:rFonts w:ascii="Times New Roman" w:hAnsi="Times New Roman"/>
          <w:sz w:val="28"/>
          <w:szCs w:val="28"/>
        </w:rPr>
        <w:t>ч</w:t>
      </w:r>
      <w:r w:rsidR="00CC592D">
        <w:rPr>
          <w:rFonts w:ascii="Times New Roman" w:hAnsi="Times New Roman"/>
          <w:sz w:val="28"/>
          <w:szCs w:val="28"/>
        </w:rPr>
        <w:t>ностью движений</w:t>
      </w:r>
      <w:r w:rsidR="00574C8E">
        <w:rPr>
          <w:rFonts w:ascii="Times New Roman" w:hAnsi="Times New Roman"/>
          <w:sz w:val="28"/>
          <w:szCs w:val="28"/>
        </w:rPr>
        <w:t xml:space="preserve">. </w:t>
      </w:r>
      <w:r w:rsidR="00CC592D">
        <w:rPr>
          <w:rFonts w:ascii="Times New Roman" w:hAnsi="Times New Roman"/>
          <w:sz w:val="28"/>
          <w:szCs w:val="28"/>
        </w:rPr>
        <w:t>И</w:t>
      </w:r>
      <w:r w:rsidR="002401DB">
        <w:rPr>
          <w:rFonts w:ascii="Times New Roman" w:hAnsi="Times New Roman"/>
          <w:sz w:val="28"/>
          <w:szCs w:val="28"/>
        </w:rPr>
        <w:t>деал</w:t>
      </w:r>
      <w:r w:rsidR="00CC592D">
        <w:rPr>
          <w:rFonts w:ascii="Times New Roman" w:hAnsi="Times New Roman"/>
          <w:sz w:val="28"/>
          <w:szCs w:val="28"/>
        </w:rPr>
        <w:t>ьный экзоскелет</w:t>
      </w:r>
      <w:r w:rsidR="002401DB">
        <w:rPr>
          <w:rFonts w:ascii="Times New Roman" w:hAnsi="Times New Roman"/>
          <w:sz w:val="28"/>
          <w:szCs w:val="28"/>
        </w:rPr>
        <w:t>,</w:t>
      </w:r>
      <w:r w:rsidR="00CC592D">
        <w:rPr>
          <w:rFonts w:ascii="Times New Roman" w:hAnsi="Times New Roman"/>
          <w:sz w:val="28"/>
          <w:szCs w:val="28"/>
        </w:rPr>
        <w:t xml:space="preserve"> должен весьма</w:t>
      </w:r>
      <w:r w:rsidR="002401DB">
        <w:rPr>
          <w:rFonts w:ascii="Times New Roman" w:hAnsi="Times New Roman"/>
          <w:sz w:val="28"/>
          <w:szCs w:val="28"/>
        </w:rPr>
        <w:t xml:space="preserve"> точно </w:t>
      </w:r>
      <w:r w:rsidR="00CC592D">
        <w:rPr>
          <w:rFonts w:ascii="Times New Roman" w:hAnsi="Times New Roman"/>
          <w:sz w:val="28"/>
          <w:szCs w:val="28"/>
        </w:rPr>
        <w:t>копир</w:t>
      </w:r>
      <w:r w:rsidR="00CC592D">
        <w:rPr>
          <w:rFonts w:ascii="Times New Roman" w:hAnsi="Times New Roman"/>
          <w:sz w:val="28"/>
          <w:szCs w:val="28"/>
        </w:rPr>
        <w:t>о</w:t>
      </w:r>
      <w:r w:rsidR="00CC592D">
        <w:rPr>
          <w:rFonts w:ascii="Times New Roman" w:hAnsi="Times New Roman"/>
          <w:sz w:val="28"/>
          <w:szCs w:val="28"/>
        </w:rPr>
        <w:t>вать движения человека</w:t>
      </w:r>
      <w:proofErr w:type="gramStart"/>
      <w:r w:rsidR="00CC592D">
        <w:rPr>
          <w:rFonts w:ascii="Times New Roman" w:hAnsi="Times New Roman"/>
          <w:sz w:val="28"/>
          <w:szCs w:val="28"/>
        </w:rPr>
        <w:t>.</w:t>
      </w:r>
      <w:proofErr w:type="gramEnd"/>
      <w:r w:rsidR="00CC592D">
        <w:rPr>
          <w:rFonts w:ascii="Times New Roman" w:hAnsi="Times New Roman"/>
          <w:sz w:val="28"/>
          <w:szCs w:val="28"/>
        </w:rPr>
        <w:t xml:space="preserve"> Для этого он должен иметь достаточно большое количество звеньев и степеней подвижности, чтобы</w:t>
      </w:r>
      <w:r w:rsidR="00574C8E" w:rsidRPr="00574C8E">
        <w:rPr>
          <w:rFonts w:ascii="Times New Roman" w:hAnsi="Times New Roman"/>
          <w:sz w:val="28"/>
          <w:szCs w:val="28"/>
        </w:rPr>
        <w:t xml:space="preserve"> </w:t>
      </w:r>
      <w:r w:rsidR="00CC592D">
        <w:rPr>
          <w:rFonts w:ascii="Times New Roman" w:hAnsi="Times New Roman"/>
          <w:sz w:val="28"/>
          <w:szCs w:val="28"/>
        </w:rPr>
        <w:t>следовать за челов</w:t>
      </w:r>
      <w:r w:rsidR="00CC592D">
        <w:rPr>
          <w:rFonts w:ascii="Times New Roman" w:hAnsi="Times New Roman"/>
          <w:sz w:val="28"/>
          <w:szCs w:val="28"/>
        </w:rPr>
        <w:t>е</w:t>
      </w:r>
      <w:r w:rsidR="00CC592D">
        <w:rPr>
          <w:rFonts w:ascii="Times New Roman" w:hAnsi="Times New Roman"/>
          <w:sz w:val="28"/>
          <w:szCs w:val="28"/>
        </w:rPr>
        <w:t>ком в режиме реального времени с минимальными отклонениями и з</w:t>
      </w:r>
      <w:r w:rsidR="00CC592D">
        <w:rPr>
          <w:rFonts w:ascii="Times New Roman" w:hAnsi="Times New Roman"/>
          <w:sz w:val="28"/>
          <w:szCs w:val="28"/>
        </w:rPr>
        <w:t>а</w:t>
      </w:r>
      <w:r w:rsidR="00CC592D">
        <w:rPr>
          <w:rFonts w:ascii="Times New Roman" w:hAnsi="Times New Roman"/>
          <w:sz w:val="28"/>
          <w:szCs w:val="28"/>
        </w:rPr>
        <w:t>держкой</w:t>
      </w:r>
      <w:r w:rsidR="00574C8E" w:rsidRPr="00574C8E">
        <w:rPr>
          <w:rFonts w:ascii="Times New Roman" w:hAnsi="Times New Roman"/>
          <w:sz w:val="28"/>
          <w:szCs w:val="28"/>
        </w:rPr>
        <w:t xml:space="preserve">. </w:t>
      </w:r>
      <w:r w:rsidR="002401DB">
        <w:rPr>
          <w:rFonts w:ascii="Times New Roman" w:hAnsi="Times New Roman"/>
          <w:sz w:val="28"/>
          <w:szCs w:val="28"/>
        </w:rPr>
        <w:t>Поэтому</w:t>
      </w:r>
      <w:r w:rsidR="00CC592D">
        <w:rPr>
          <w:rFonts w:ascii="Times New Roman" w:hAnsi="Times New Roman"/>
          <w:sz w:val="28"/>
          <w:szCs w:val="28"/>
        </w:rPr>
        <w:t>, требования к</w:t>
      </w:r>
      <w:r w:rsidR="00574C8E" w:rsidRPr="00574C8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74C8E" w:rsidRPr="00574C8E">
        <w:rPr>
          <w:rFonts w:ascii="Times New Roman" w:hAnsi="Times New Roman"/>
          <w:sz w:val="28"/>
          <w:szCs w:val="28"/>
        </w:rPr>
        <w:t>экзоскелет</w:t>
      </w:r>
      <w:r w:rsidR="00CC592D">
        <w:rPr>
          <w:rFonts w:ascii="Times New Roman" w:hAnsi="Times New Roman"/>
          <w:sz w:val="28"/>
          <w:szCs w:val="28"/>
        </w:rPr>
        <w:t>ам</w:t>
      </w:r>
      <w:proofErr w:type="spellEnd"/>
      <w:r w:rsidR="00CC592D">
        <w:rPr>
          <w:rFonts w:ascii="Times New Roman" w:hAnsi="Times New Roman"/>
          <w:sz w:val="28"/>
          <w:szCs w:val="28"/>
        </w:rPr>
        <w:t xml:space="preserve"> высоки. Однако, при пер</w:t>
      </w:r>
      <w:r w:rsidR="00CC592D">
        <w:rPr>
          <w:rFonts w:ascii="Times New Roman" w:hAnsi="Times New Roman"/>
          <w:sz w:val="28"/>
          <w:szCs w:val="28"/>
        </w:rPr>
        <w:t>е</w:t>
      </w:r>
      <w:r w:rsidR="00CC592D">
        <w:rPr>
          <w:rFonts w:ascii="Times New Roman" w:hAnsi="Times New Roman"/>
          <w:sz w:val="28"/>
          <w:szCs w:val="28"/>
        </w:rPr>
        <w:t>ходе к биомеханическим моделям с достаточно большим количеством зв</w:t>
      </w:r>
      <w:r w:rsidR="00CC592D">
        <w:rPr>
          <w:rFonts w:ascii="Times New Roman" w:hAnsi="Times New Roman"/>
          <w:sz w:val="28"/>
          <w:szCs w:val="28"/>
        </w:rPr>
        <w:t>е</w:t>
      </w:r>
      <w:r w:rsidR="00CC592D">
        <w:rPr>
          <w:rFonts w:ascii="Times New Roman" w:hAnsi="Times New Roman"/>
          <w:sz w:val="28"/>
          <w:szCs w:val="28"/>
        </w:rPr>
        <w:t>ньев различной природы, возникают громоздкие системы дифференциал</w:t>
      </w:r>
      <w:r w:rsidR="00CC592D">
        <w:rPr>
          <w:rFonts w:ascii="Times New Roman" w:hAnsi="Times New Roman"/>
          <w:sz w:val="28"/>
          <w:szCs w:val="28"/>
        </w:rPr>
        <w:t>ь</w:t>
      </w:r>
      <w:r w:rsidR="00CC592D">
        <w:rPr>
          <w:rFonts w:ascii="Times New Roman" w:hAnsi="Times New Roman"/>
          <w:sz w:val="28"/>
          <w:szCs w:val="28"/>
        </w:rPr>
        <w:t>ных уравнений движения, составление которых представляет значител</w:t>
      </w:r>
      <w:r w:rsidR="00CC592D">
        <w:rPr>
          <w:rFonts w:ascii="Times New Roman" w:hAnsi="Times New Roman"/>
          <w:sz w:val="28"/>
          <w:szCs w:val="28"/>
        </w:rPr>
        <w:t>ь</w:t>
      </w:r>
      <w:r w:rsidR="00CC592D">
        <w:rPr>
          <w:rFonts w:ascii="Times New Roman" w:hAnsi="Times New Roman"/>
          <w:sz w:val="28"/>
          <w:szCs w:val="28"/>
        </w:rPr>
        <w:t xml:space="preserve">ные технические трудности </w:t>
      </w:r>
      <w:r w:rsidR="00CC592D" w:rsidRPr="00965D39">
        <w:rPr>
          <w:rFonts w:ascii="Times New Roman" w:hAnsi="Times New Roman"/>
          <w:sz w:val="28"/>
          <w:szCs w:val="28"/>
        </w:rPr>
        <w:t>[1</w:t>
      </w:r>
      <w:r w:rsidR="00CC592D">
        <w:rPr>
          <w:rFonts w:ascii="Times New Roman" w:hAnsi="Times New Roman"/>
          <w:sz w:val="28"/>
          <w:szCs w:val="28"/>
        </w:rPr>
        <w:t>,2</w:t>
      </w:r>
      <w:r w:rsidR="00CC592D" w:rsidRPr="00965D39">
        <w:rPr>
          <w:rFonts w:ascii="Times New Roman" w:hAnsi="Times New Roman"/>
          <w:sz w:val="28"/>
          <w:szCs w:val="28"/>
        </w:rPr>
        <w:t>]</w:t>
      </w:r>
      <w:r w:rsidR="00CC592D">
        <w:rPr>
          <w:rFonts w:ascii="Times New Roman" w:hAnsi="Times New Roman"/>
          <w:sz w:val="28"/>
          <w:szCs w:val="28"/>
        </w:rPr>
        <w:t xml:space="preserve">. </w:t>
      </w:r>
      <w:r w:rsidR="00353CCB">
        <w:rPr>
          <w:rFonts w:ascii="Times New Roman" w:hAnsi="Times New Roman"/>
          <w:sz w:val="28"/>
          <w:szCs w:val="28"/>
        </w:rPr>
        <w:t>Частично решить указанную проблему может применение аппарата гиперкомплексной алгебры, в частности, кв</w:t>
      </w:r>
      <w:r w:rsidR="00353CCB">
        <w:rPr>
          <w:rFonts w:ascii="Times New Roman" w:hAnsi="Times New Roman"/>
          <w:sz w:val="28"/>
          <w:szCs w:val="28"/>
        </w:rPr>
        <w:t>а</w:t>
      </w:r>
      <w:r w:rsidR="00353CCB">
        <w:rPr>
          <w:rFonts w:ascii="Times New Roman" w:hAnsi="Times New Roman"/>
          <w:sz w:val="28"/>
          <w:szCs w:val="28"/>
        </w:rPr>
        <w:t>тернионов</w:t>
      </w:r>
      <w:proofErr w:type="gramStart"/>
      <w:r w:rsidR="00353CCB">
        <w:rPr>
          <w:rFonts w:ascii="Times New Roman" w:hAnsi="Times New Roman"/>
          <w:sz w:val="28"/>
          <w:szCs w:val="28"/>
        </w:rPr>
        <w:t>.</w:t>
      </w:r>
      <w:proofErr w:type="gramEnd"/>
      <w:r w:rsidR="00353CCB">
        <w:rPr>
          <w:rFonts w:ascii="Times New Roman" w:hAnsi="Times New Roman"/>
          <w:sz w:val="28"/>
          <w:szCs w:val="28"/>
        </w:rPr>
        <w:t xml:space="preserve"> Они описывают повороты в пространстве в более компактном виде, и не вырождаются ни при каких значениях, в отличие от углов Эйл</w:t>
      </w:r>
      <w:r w:rsidR="00353CCB">
        <w:rPr>
          <w:rFonts w:ascii="Times New Roman" w:hAnsi="Times New Roman"/>
          <w:sz w:val="28"/>
          <w:szCs w:val="28"/>
        </w:rPr>
        <w:t>е</w:t>
      </w:r>
      <w:r w:rsidR="00353CCB">
        <w:rPr>
          <w:rFonts w:ascii="Times New Roman" w:hAnsi="Times New Roman"/>
          <w:sz w:val="28"/>
          <w:szCs w:val="28"/>
        </w:rPr>
        <w:t xml:space="preserve">ра </w:t>
      </w:r>
      <w:r w:rsidR="00353CCB" w:rsidRPr="00965D39">
        <w:rPr>
          <w:rFonts w:ascii="Times New Roman" w:hAnsi="Times New Roman"/>
          <w:sz w:val="28"/>
          <w:szCs w:val="28"/>
        </w:rPr>
        <w:t>[</w:t>
      </w:r>
      <w:r w:rsidR="00353CCB">
        <w:rPr>
          <w:rFonts w:ascii="Times New Roman" w:hAnsi="Times New Roman"/>
          <w:sz w:val="28"/>
          <w:szCs w:val="28"/>
        </w:rPr>
        <w:t>3</w:t>
      </w:r>
      <w:r w:rsidR="00353CCB">
        <w:rPr>
          <w:rFonts w:ascii="Times New Roman" w:hAnsi="Times New Roman"/>
          <w:sz w:val="28"/>
          <w:szCs w:val="28"/>
        </w:rPr>
        <w:t>-5</w:t>
      </w:r>
      <w:r w:rsidR="00353CCB" w:rsidRPr="00965D39">
        <w:rPr>
          <w:rFonts w:ascii="Times New Roman" w:hAnsi="Times New Roman"/>
          <w:sz w:val="28"/>
          <w:szCs w:val="28"/>
        </w:rPr>
        <w:t>]</w:t>
      </w:r>
      <w:r w:rsidR="00353CCB">
        <w:rPr>
          <w:rFonts w:ascii="Times New Roman" w:hAnsi="Times New Roman"/>
          <w:sz w:val="28"/>
          <w:szCs w:val="28"/>
        </w:rPr>
        <w:t>.</w:t>
      </w:r>
      <w:r w:rsidR="00574C8E" w:rsidRPr="00574C8E">
        <w:rPr>
          <w:rFonts w:ascii="Times New Roman" w:hAnsi="Times New Roman"/>
          <w:sz w:val="28"/>
          <w:szCs w:val="28"/>
        </w:rPr>
        <w:t xml:space="preserve"> </w:t>
      </w:r>
      <w:r w:rsidR="00F92F4B">
        <w:rPr>
          <w:rFonts w:ascii="Times New Roman" w:hAnsi="Times New Roman"/>
          <w:sz w:val="28"/>
          <w:szCs w:val="28"/>
        </w:rPr>
        <w:t>Следовательно</w:t>
      </w:r>
      <w:r w:rsidR="00574C8E" w:rsidRPr="00574C8E">
        <w:rPr>
          <w:rFonts w:ascii="Times New Roman" w:hAnsi="Times New Roman"/>
          <w:sz w:val="28"/>
          <w:szCs w:val="28"/>
        </w:rPr>
        <w:t>,</w:t>
      </w:r>
      <w:r w:rsidR="00353CCB">
        <w:rPr>
          <w:rFonts w:ascii="Times New Roman" w:hAnsi="Times New Roman"/>
          <w:sz w:val="28"/>
          <w:szCs w:val="28"/>
        </w:rPr>
        <w:t xml:space="preserve"> использование кватернионов к разработке более скоростных методов </w:t>
      </w:r>
      <w:proofErr w:type="gramStart"/>
      <w:r w:rsidR="00353CCB">
        <w:rPr>
          <w:rFonts w:ascii="Times New Roman" w:hAnsi="Times New Roman"/>
          <w:sz w:val="28"/>
          <w:szCs w:val="28"/>
        </w:rPr>
        <w:t>составления систем дифференциальных уравнений движения твердых тел</w:t>
      </w:r>
      <w:proofErr w:type="gramEnd"/>
      <w:r w:rsidR="00353CCB">
        <w:rPr>
          <w:rFonts w:ascii="Times New Roman" w:hAnsi="Times New Roman"/>
          <w:sz w:val="28"/>
          <w:szCs w:val="28"/>
        </w:rPr>
        <w:t xml:space="preserve"> является актуальной и важной задачей, способной ускорить разработку пространственных моделей экзоскелетов с достаточно большим количеством звеньев</w:t>
      </w:r>
      <w:r w:rsidR="00574C8E" w:rsidRPr="00574C8E">
        <w:rPr>
          <w:rFonts w:ascii="Times New Roman" w:hAnsi="Times New Roman"/>
          <w:sz w:val="28"/>
          <w:szCs w:val="28"/>
        </w:rPr>
        <w:t>.</w:t>
      </w:r>
    </w:p>
    <w:p w14:paraId="25B2286D" w14:textId="48FFF65E" w:rsidR="00F92F4B" w:rsidRPr="00D94344" w:rsidRDefault="009B7F78" w:rsidP="00F92F4B">
      <w:pPr>
        <w:pStyle w:val="afff5"/>
        <w:spacing w:line="240" w:lineRule="auto"/>
        <w:rPr>
          <w:szCs w:val="28"/>
        </w:rPr>
      </w:pPr>
      <w:r w:rsidRPr="004E1AA6">
        <w:rPr>
          <w:b/>
          <w:szCs w:val="28"/>
        </w:rPr>
        <w:t>Описание</w:t>
      </w:r>
      <w:r w:rsidR="00D94344" w:rsidRPr="00D94344">
        <w:rPr>
          <w:b/>
          <w:szCs w:val="28"/>
        </w:rPr>
        <w:t xml:space="preserve"> </w:t>
      </w:r>
      <w:r w:rsidRPr="004E1AA6">
        <w:rPr>
          <w:b/>
          <w:szCs w:val="28"/>
        </w:rPr>
        <w:t>модели</w:t>
      </w:r>
      <w:r w:rsidR="00D37E02">
        <w:rPr>
          <w:b/>
          <w:szCs w:val="28"/>
        </w:rPr>
        <w:t xml:space="preserve"> </w:t>
      </w:r>
      <w:r w:rsidR="00F92F4B">
        <w:rPr>
          <w:b/>
          <w:szCs w:val="28"/>
        </w:rPr>
        <w:t>экзоскелета</w:t>
      </w:r>
      <w:r w:rsidR="00D4134C">
        <w:rPr>
          <w:b/>
          <w:szCs w:val="28"/>
        </w:rPr>
        <w:t xml:space="preserve"> со звеньями</w:t>
      </w:r>
      <w:r w:rsidR="00353CCB">
        <w:rPr>
          <w:b/>
          <w:szCs w:val="28"/>
        </w:rPr>
        <w:t xml:space="preserve"> переменной длины</w:t>
      </w:r>
      <w:r w:rsidRPr="004E1AA6">
        <w:rPr>
          <w:b/>
          <w:szCs w:val="28"/>
        </w:rPr>
        <w:t>.</w:t>
      </w:r>
      <w:r w:rsidRPr="004E1AA6">
        <w:rPr>
          <w:szCs w:val="28"/>
        </w:rPr>
        <w:t xml:space="preserve"> </w:t>
      </w:r>
      <w:r w:rsidR="00F92F4B" w:rsidRPr="00F92F4B">
        <w:rPr>
          <w:szCs w:val="28"/>
        </w:rPr>
        <w:t>В работ</w:t>
      </w:r>
      <w:r w:rsidR="005B6C66">
        <w:rPr>
          <w:szCs w:val="28"/>
        </w:rPr>
        <w:t>е синтезированы модели</w:t>
      </w:r>
      <w:r w:rsidR="00F92F4B" w:rsidRPr="00F92F4B">
        <w:rPr>
          <w:szCs w:val="28"/>
        </w:rPr>
        <w:t xml:space="preserve"> </w:t>
      </w:r>
      <w:r w:rsidR="005B6C66">
        <w:rPr>
          <w:szCs w:val="28"/>
        </w:rPr>
        <w:t>экзоскелетов со звеньями переменной дл</w:t>
      </w:r>
      <w:r w:rsidR="005B6C66">
        <w:rPr>
          <w:szCs w:val="28"/>
        </w:rPr>
        <w:t>и</w:t>
      </w:r>
      <w:r w:rsidR="005B6C66">
        <w:rPr>
          <w:szCs w:val="28"/>
        </w:rPr>
        <w:t>ны</w:t>
      </w:r>
      <w:proofErr w:type="gramStart"/>
      <w:r w:rsidR="005B6C66">
        <w:rPr>
          <w:szCs w:val="28"/>
        </w:rPr>
        <w:t>.</w:t>
      </w:r>
      <w:proofErr w:type="gramEnd"/>
      <w:r w:rsidR="00F92F4B" w:rsidRPr="00F92F4B">
        <w:rPr>
          <w:szCs w:val="28"/>
        </w:rPr>
        <w:t xml:space="preserve"> </w:t>
      </w:r>
      <w:r w:rsidR="005B6C66">
        <w:rPr>
          <w:szCs w:val="28"/>
        </w:rPr>
        <w:t>Р</w:t>
      </w:r>
      <w:r w:rsidR="00F92F4B">
        <w:rPr>
          <w:szCs w:val="28"/>
        </w:rPr>
        <w:t>азработа</w:t>
      </w:r>
      <w:r w:rsidR="00F92F4B" w:rsidRPr="00F92F4B">
        <w:rPr>
          <w:szCs w:val="28"/>
        </w:rPr>
        <w:t xml:space="preserve">ны </w:t>
      </w:r>
      <w:r w:rsidR="005B6C66">
        <w:rPr>
          <w:szCs w:val="28"/>
        </w:rPr>
        <w:t>скоростные методы</w:t>
      </w:r>
      <w:r w:rsidR="00F92F4B" w:rsidRPr="00F92F4B">
        <w:rPr>
          <w:szCs w:val="28"/>
        </w:rPr>
        <w:t xml:space="preserve"> составления</w:t>
      </w:r>
      <w:r w:rsidR="00F92F4B">
        <w:rPr>
          <w:szCs w:val="28"/>
        </w:rPr>
        <w:t xml:space="preserve"> систем дифференциал</w:t>
      </w:r>
      <w:r w:rsidR="00F92F4B">
        <w:rPr>
          <w:szCs w:val="28"/>
        </w:rPr>
        <w:t>ь</w:t>
      </w:r>
      <w:r w:rsidR="00F92F4B">
        <w:rPr>
          <w:szCs w:val="28"/>
        </w:rPr>
        <w:t>ных</w:t>
      </w:r>
      <w:r w:rsidR="00F92F4B" w:rsidRPr="00F92F4B">
        <w:rPr>
          <w:szCs w:val="28"/>
        </w:rPr>
        <w:t xml:space="preserve"> уравнений движения экзоскелетов в виде стержневых систем с пер</w:t>
      </w:r>
      <w:r w:rsidR="00F92F4B" w:rsidRPr="00F92F4B">
        <w:rPr>
          <w:szCs w:val="28"/>
        </w:rPr>
        <w:t>е</w:t>
      </w:r>
      <w:r w:rsidR="00F92F4B" w:rsidRPr="00F92F4B">
        <w:rPr>
          <w:szCs w:val="28"/>
        </w:rPr>
        <w:t>менной длиной звеньев</w:t>
      </w:r>
      <w:r w:rsidR="00F92F4B">
        <w:rPr>
          <w:szCs w:val="28"/>
        </w:rPr>
        <w:t xml:space="preserve"> </w:t>
      </w:r>
      <w:r w:rsidR="005B6C66">
        <w:rPr>
          <w:szCs w:val="28"/>
        </w:rPr>
        <w:t>с исполь</w:t>
      </w:r>
      <w:bookmarkStart w:id="0" w:name="_GoBack"/>
      <w:bookmarkEnd w:id="0"/>
      <w:r w:rsidR="005B6C66">
        <w:rPr>
          <w:szCs w:val="28"/>
        </w:rPr>
        <w:t>зованием аппарата кватернионов</w:t>
      </w:r>
      <w:r w:rsidR="009A6F09">
        <w:rPr>
          <w:szCs w:val="28"/>
        </w:rPr>
        <w:t>.</w:t>
      </w:r>
      <w:r w:rsidR="009A6F09" w:rsidRPr="009A6F09">
        <w:rPr>
          <w:sz w:val="24"/>
        </w:rPr>
        <w:t xml:space="preserve"> </w:t>
      </w:r>
      <w:r w:rsidR="009A6F09">
        <w:rPr>
          <w:szCs w:val="28"/>
        </w:rPr>
        <w:t>М</w:t>
      </w:r>
      <w:r w:rsidR="009A6F09" w:rsidRPr="009A6F09">
        <w:rPr>
          <w:szCs w:val="28"/>
        </w:rPr>
        <w:t>одел</w:t>
      </w:r>
      <w:r w:rsidR="009E5DC5">
        <w:rPr>
          <w:szCs w:val="28"/>
        </w:rPr>
        <w:t>и</w:t>
      </w:r>
      <w:r w:rsidR="009A6F09" w:rsidRPr="009A6F09">
        <w:rPr>
          <w:szCs w:val="28"/>
        </w:rPr>
        <w:t xml:space="preserve"> </w:t>
      </w:r>
      <w:r w:rsidR="009A6F09">
        <w:rPr>
          <w:szCs w:val="28"/>
        </w:rPr>
        <w:t>экзоск</w:t>
      </w:r>
      <w:r w:rsidR="009E5DC5">
        <w:rPr>
          <w:szCs w:val="28"/>
        </w:rPr>
        <w:t>е</w:t>
      </w:r>
      <w:r w:rsidR="009A6F09">
        <w:rPr>
          <w:szCs w:val="28"/>
        </w:rPr>
        <w:t>лета</w:t>
      </w:r>
      <w:r w:rsidR="009A6F09" w:rsidRPr="009A6F09">
        <w:rPr>
          <w:szCs w:val="28"/>
        </w:rPr>
        <w:t xml:space="preserve"> содерж</w:t>
      </w:r>
      <w:r w:rsidR="009E5DC5">
        <w:rPr>
          <w:szCs w:val="28"/>
        </w:rPr>
        <w:t>а</w:t>
      </w:r>
      <w:r w:rsidR="009A6F09">
        <w:rPr>
          <w:szCs w:val="28"/>
        </w:rPr>
        <w:t>т</w:t>
      </w:r>
      <w:r w:rsidR="009A6F09" w:rsidRPr="009A6F09">
        <w:rPr>
          <w:szCs w:val="28"/>
        </w:rPr>
        <w:t xml:space="preserve"> подвижны</w:t>
      </w:r>
      <w:r w:rsidR="009E5DC5">
        <w:rPr>
          <w:szCs w:val="28"/>
        </w:rPr>
        <w:t>е</w:t>
      </w:r>
      <w:r w:rsidR="009A6F09" w:rsidRPr="009A6F09">
        <w:rPr>
          <w:szCs w:val="28"/>
        </w:rPr>
        <w:t xml:space="preserve"> звен</w:t>
      </w:r>
      <w:r w:rsidR="009E5DC5">
        <w:rPr>
          <w:szCs w:val="28"/>
        </w:rPr>
        <w:t>ья переменной длины</w:t>
      </w:r>
      <w:r w:rsidR="009A6F09">
        <w:rPr>
          <w:szCs w:val="28"/>
        </w:rPr>
        <w:t>,</w:t>
      </w:r>
      <w:r w:rsidR="009A6F09" w:rsidRPr="009A6F09">
        <w:rPr>
          <w:szCs w:val="28"/>
        </w:rPr>
        <w:t xml:space="preserve"> </w:t>
      </w:r>
      <w:r w:rsidR="009E5DC5">
        <w:rPr>
          <w:szCs w:val="28"/>
        </w:rPr>
        <w:t>соединенные шарнирами</w:t>
      </w:r>
      <w:r w:rsidR="009A6F09" w:rsidRPr="009A6F09">
        <w:rPr>
          <w:szCs w:val="28"/>
        </w:rPr>
        <w:t xml:space="preserve">. </w:t>
      </w:r>
      <w:r w:rsidR="009A6F09">
        <w:rPr>
          <w:szCs w:val="28"/>
        </w:rPr>
        <w:t>В</w:t>
      </w:r>
      <w:r w:rsidR="009A6F09" w:rsidRPr="009A6F09">
        <w:rPr>
          <w:szCs w:val="28"/>
        </w:rPr>
        <w:t xml:space="preserve"> шарнира</w:t>
      </w:r>
      <w:r w:rsidR="009A6F09">
        <w:rPr>
          <w:szCs w:val="28"/>
        </w:rPr>
        <w:t>х</w:t>
      </w:r>
      <w:r w:rsidR="009E5DC5">
        <w:rPr>
          <w:szCs w:val="28"/>
        </w:rPr>
        <w:t xml:space="preserve"> предполагаются</w:t>
      </w:r>
      <w:r w:rsidR="009A6F09">
        <w:rPr>
          <w:szCs w:val="28"/>
        </w:rPr>
        <w:t xml:space="preserve"> установлен</w:t>
      </w:r>
      <w:r w:rsidR="009E5DC5">
        <w:rPr>
          <w:szCs w:val="28"/>
        </w:rPr>
        <w:t>н</w:t>
      </w:r>
      <w:r w:rsidR="009A6F09">
        <w:rPr>
          <w:szCs w:val="28"/>
        </w:rPr>
        <w:t>ы</w:t>
      </w:r>
      <w:r w:rsidR="009E5DC5">
        <w:rPr>
          <w:szCs w:val="28"/>
        </w:rPr>
        <w:t>ми</w:t>
      </w:r>
      <w:r w:rsidR="009A6F09">
        <w:rPr>
          <w:szCs w:val="28"/>
        </w:rPr>
        <w:t xml:space="preserve"> </w:t>
      </w:r>
      <w:r w:rsidR="009E5DC5">
        <w:rPr>
          <w:szCs w:val="28"/>
        </w:rPr>
        <w:t>приводы</w:t>
      </w:r>
      <w:r w:rsidR="009A6F09">
        <w:rPr>
          <w:szCs w:val="28"/>
        </w:rPr>
        <w:t>, кот</w:t>
      </w:r>
      <w:r w:rsidR="009A6F09">
        <w:rPr>
          <w:szCs w:val="28"/>
        </w:rPr>
        <w:t>о</w:t>
      </w:r>
      <w:r w:rsidR="009A6F09">
        <w:rPr>
          <w:szCs w:val="28"/>
        </w:rPr>
        <w:t>рые</w:t>
      </w:r>
      <w:r w:rsidR="009A6F09" w:rsidRPr="009A6F09">
        <w:rPr>
          <w:szCs w:val="28"/>
        </w:rPr>
        <w:t xml:space="preserve"> создают необходимые для реализации движения вращающие мом</w:t>
      </w:r>
      <w:r w:rsidR="009E5DC5">
        <w:rPr>
          <w:szCs w:val="28"/>
        </w:rPr>
        <w:t>енты.</w:t>
      </w:r>
    </w:p>
    <w:p w14:paraId="3B5F37B6" w14:textId="7B815F08" w:rsidR="001573A0" w:rsidRPr="00DE3595" w:rsidRDefault="00D4134C" w:rsidP="00CA0D58">
      <w:pPr>
        <w:pStyle w:val="afff5"/>
        <w:spacing w:line="240" w:lineRule="auto"/>
      </w:pPr>
      <w:r>
        <w:rPr>
          <w:b/>
          <w:szCs w:val="28"/>
        </w:rPr>
        <w:lastRenderedPageBreak/>
        <w:t>Численный пример</w:t>
      </w:r>
      <w:r w:rsidR="00B767F7" w:rsidRPr="00DE3595">
        <w:rPr>
          <w:b/>
          <w:szCs w:val="28"/>
        </w:rPr>
        <w:t>.</w:t>
      </w:r>
      <w:r w:rsidR="00B767F7" w:rsidRPr="00DE3595">
        <w:rPr>
          <w:szCs w:val="28"/>
        </w:rPr>
        <w:t xml:space="preserve"> </w:t>
      </w:r>
      <w:r>
        <w:rPr>
          <w:szCs w:val="28"/>
        </w:rPr>
        <w:t>В качестве числового примера рассматривается задача о влиянии трения в шарнирах экзоскелета на его динамику</w:t>
      </w:r>
      <w:r w:rsidR="00E27F73" w:rsidRPr="00DE3595">
        <w:t>.</w:t>
      </w:r>
      <w:r>
        <w:t xml:space="preserve"> Пров</w:t>
      </w:r>
      <w:r>
        <w:t>е</w:t>
      </w:r>
      <w:r>
        <w:t>дено</w:t>
      </w:r>
      <w:r w:rsidR="005B6C66">
        <w:t xml:space="preserve"> численное</w:t>
      </w:r>
      <w:r>
        <w:t xml:space="preserve"> решение прямой и обратной задач динамики </w:t>
      </w:r>
      <w:r w:rsidR="005B6C66" w:rsidRPr="00147D37">
        <w:rPr>
          <w:bCs/>
        </w:rPr>
        <w:t>для</w:t>
      </w:r>
      <w:r w:rsidR="005B6C66">
        <w:rPr>
          <w:bCs/>
        </w:rPr>
        <w:t xml:space="preserve"> соста</w:t>
      </w:r>
      <w:r w:rsidR="005B6C66">
        <w:rPr>
          <w:bCs/>
        </w:rPr>
        <w:t>в</w:t>
      </w:r>
      <w:r w:rsidR="005B6C66">
        <w:rPr>
          <w:bCs/>
        </w:rPr>
        <w:t>ленной системы дифференциальных уравнений движения</w:t>
      </w:r>
      <w:r w:rsidR="005B6C66" w:rsidRPr="00147D37">
        <w:rPr>
          <w:bCs/>
        </w:rPr>
        <w:t xml:space="preserve"> с</w:t>
      </w:r>
      <w:r w:rsidR="005B6C66">
        <w:rPr>
          <w:bCs/>
        </w:rPr>
        <w:t xml:space="preserve"> использован</w:t>
      </w:r>
      <w:r w:rsidR="005B6C66">
        <w:rPr>
          <w:bCs/>
        </w:rPr>
        <w:t>и</w:t>
      </w:r>
      <w:r w:rsidR="005B6C66">
        <w:rPr>
          <w:bCs/>
        </w:rPr>
        <w:t>ем программного метода управления движением</w:t>
      </w:r>
      <w:proofErr w:type="gramStart"/>
      <w:r w:rsidR="005B6C66">
        <w:rPr>
          <w:bCs/>
        </w:rPr>
        <w:t>.</w:t>
      </w:r>
      <w:proofErr w:type="gramEnd"/>
      <w:r w:rsidR="005B6C66">
        <w:rPr>
          <w:bCs/>
        </w:rPr>
        <w:t xml:space="preserve"> </w:t>
      </w:r>
      <w:r w:rsidR="005B6C66">
        <w:rPr>
          <w:bCs/>
        </w:rPr>
        <w:t>П</w:t>
      </w:r>
      <w:r w:rsidR="005B6C66" w:rsidRPr="00147D37">
        <w:rPr>
          <w:bCs/>
        </w:rPr>
        <w:t>олучены зависимости</w:t>
      </w:r>
      <w:r w:rsidR="005B6C66">
        <w:rPr>
          <w:bCs/>
        </w:rPr>
        <w:t xml:space="preserve"> управляющих моментов и продольных сил, </w:t>
      </w:r>
      <w:r w:rsidR="005B6C66" w:rsidRPr="00147D37">
        <w:rPr>
          <w:bCs/>
        </w:rPr>
        <w:t>угл</w:t>
      </w:r>
      <w:r w:rsidR="005B6C66">
        <w:rPr>
          <w:bCs/>
        </w:rPr>
        <w:t>ов</w:t>
      </w:r>
      <w:r w:rsidR="005B6C66" w:rsidRPr="00147D37">
        <w:rPr>
          <w:bCs/>
        </w:rPr>
        <w:t xml:space="preserve"> поворота</w:t>
      </w:r>
      <w:r w:rsidR="005B6C66">
        <w:rPr>
          <w:bCs/>
        </w:rPr>
        <w:t xml:space="preserve"> и изменения длин</w:t>
      </w:r>
      <w:r w:rsidR="005B6C66" w:rsidRPr="00147D37">
        <w:rPr>
          <w:bCs/>
        </w:rPr>
        <w:t xml:space="preserve"> звен</w:t>
      </w:r>
      <w:r w:rsidR="005B6C66">
        <w:rPr>
          <w:bCs/>
        </w:rPr>
        <w:t>ьев</w:t>
      </w:r>
      <w:r w:rsidR="005B6C66" w:rsidRPr="00147D37">
        <w:rPr>
          <w:bCs/>
        </w:rPr>
        <w:t xml:space="preserve"> от времени</w:t>
      </w:r>
      <w:r w:rsidR="005B6C66">
        <w:rPr>
          <w:bCs/>
        </w:rPr>
        <w:t>.</w:t>
      </w:r>
      <w:r w:rsidR="005B6C66" w:rsidRPr="005B6C66">
        <w:rPr>
          <w:bCs/>
        </w:rPr>
        <w:t xml:space="preserve"> </w:t>
      </w:r>
      <w:r w:rsidR="005B6C66" w:rsidRPr="00147D37">
        <w:rPr>
          <w:bCs/>
        </w:rPr>
        <w:t>В результате</w:t>
      </w:r>
      <w:r w:rsidR="005B6C66">
        <w:rPr>
          <w:bCs/>
        </w:rPr>
        <w:t xml:space="preserve"> </w:t>
      </w:r>
      <w:r w:rsidR="005B6C66">
        <w:t>у</w:t>
      </w:r>
      <w:r>
        <w:t>становлено, что при малых знач</w:t>
      </w:r>
      <w:r>
        <w:t>е</w:t>
      </w:r>
      <w:r>
        <w:t>ниях коэффициента трения, влияние на динамику движения</w:t>
      </w:r>
      <w:r w:rsidR="005B6C66">
        <w:t xml:space="preserve"> экзоскелета</w:t>
      </w:r>
      <w:r>
        <w:t xml:space="preserve"> невелико, поэтому пренебрежение трением при моделировании </w:t>
      </w:r>
      <w:r w:rsidR="005B6C66">
        <w:t>биомех</w:t>
      </w:r>
      <w:r w:rsidR="005B6C66">
        <w:t>а</w:t>
      </w:r>
      <w:r w:rsidR="005B6C66">
        <w:t xml:space="preserve">нических объектов </w:t>
      </w:r>
      <w:r w:rsidR="005B6C66" w:rsidRPr="00965D39">
        <w:rPr>
          <w:szCs w:val="28"/>
        </w:rPr>
        <w:t>[1</w:t>
      </w:r>
      <w:r w:rsidR="005B6C66">
        <w:rPr>
          <w:szCs w:val="28"/>
        </w:rPr>
        <w:t>,2</w:t>
      </w:r>
      <w:r w:rsidR="005B6C66" w:rsidRPr="00965D39">
        <w:rPr>
          <w:szCs w:val="28"/>
        </w:rPr>
        <w:t>]</w:t>
      </w:r>
      <w:r w:rsidR="005B6C66">
        <w:t xml:space="preserve"> вполне оправд</w:t>
      </w:r>
      <w:r w:rsidR="005B6C66">
        <w:t>а</w:t>
      </w:r>
      <w:r w:rsidR="005B6C66">
        <w:t>но.</w:t>
      </w:r>
    </w:p>
    <w:p w14:paraId="3DBFF178" w14:textId="56BEB651" w:rsidR="006A2D5D" w:rsidRPr="004E1AA6" w:rsidRDefault="009C6FBF" w:rsidP="004E1AA6">
      <w:pPr>
        <w:pStyle w:val="aff8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729A">
        <w:rPr>
          <w:rFonts w:ascii="Times New Roman" w:hAnsi="Times New Roman" w:cs="Times New Roman"/>
          <w:b/>
          <w:sz w:val="28"/>
          <w:szCs w:val="28"/>
          <w:lang w:val="ru-RU"/>
        </w:rPr>
        <w:t>Заключение.</w:t>
      </w:r>
      <w:r w:rsidRPr="009172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47D37" w:rsidRPr="00147D37">
        <w:rPr>
          <w:rFonts w:ascii="Times New Roman" w:hAnsi="Times New Roman" w:cs="Times New Roman"/>
          <w:sz w:val="28"/>
          <w:szCs w:val="28"/>
          <w:lang w:val="ru-RU"/>
        </w:rPr>
        <w:t>В результате</w:t>
      </w:r>
      <w:r w:rsidR="00147D37">
        <w:rPr>
          <w:rFonts w:ascii="Times New Roman" w:hAnsi="Times New Roman" w:cs="Times New Roman"/>
          <w:sz w:val="28"/>
          <w:szCs w:val="28"/>
          <w:lang w:val="ru-RU"/>
        </w:rPr>
        <w:t xml:space="preserve"> проведенного</w:t>
      </w:r>
      <w:r w:rsidR="00147D37" w:rsidRPr="00147D37">
        <w:rPr>
          <w:rFonts w:ascii="Times New Roman" w:hAnsi="Times New Roman" w:cs="Times New Roman"/>
          <w:sz w:val="28"/>
          <w:szCs w:val="28"/>
          <w:lang w:val="ru-RU"/>
        </w:rPr>
        <w:t xml:space="preserve"> исследования </w:t>
      </w:r>
      <w:r w:rsidR="00147D37"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 w:rsidR="00147D37" w:rsidRPr="00147D37">
        <w:rPr>
          <w:rFonts w:ascii="Times New Roman" w:hAnsi="Times New Roman" w:cs="Times New Roman"/>
          <w:sz w:val="28"/>
          <w:szCs w:val="28"/>
          <w:lang w:val="ru-RU"/>
        </w:rPr>
        <w:t>ана</w:t>
      </w:r>
      <w:r w:rsidR="005B6C66">
        <w:rPr>
          <w:rFonts w:ascii="Times New Roman" w:hAnsi="Times New Roman" w:cs="Times New Roman"/>
          <w:sz w:val="28"/>
          <w:szCs w:val="28"/>
          <w:lang w:val="ru-RU"/>
        </w:rPr>
        <w:t xml:space="preserve"> методика применения аппарата кватернионов к разработке более скорос</w:t>
      </w:r>
      <w:r w:rsidR="005B6C66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5B6C66">
        <w:rPr>
          <w:rFonts w:ascii="Times New Roman" w:hAnsi="Times New Roman" w:cs="Times New Roman"/>
          <w:sz w:val="28"/>
          <w:szCs w:val="28"/>
          <w:lang w:val="ru-RU"/>
        </w:rPr>
        <w:t>ных методов составления систем дифференциальных уравнений движения для систем твердых тел. С их помощью созданы трехмерные модели э</w:t>
      </w:r>
      <w:r w:rsidR="005B6C66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5B6C66">
        <w:rPr>
          <w:rFonts w:ascii="Times New Roman" w:hAnsi="Times New Roman" w:cs="Times New Roman"/>
          <w:sz w:val="28"/>
          <w:szCs w:val="28"/>
          <w:lang w:val="ru-RU"/>
        </w:rPr>
        <w:t>зоскелетов с различным количеством звеньев переменной длины</w:t>
      </w:r>
      <w:proofErr w:type="gramStart"/>
      <w:r w:rsidR="005B6C66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="005B6C66">
        <w:rPr>
          <w:rFonts w:ascii="Times New Roman" w:hAnsi="Times New Roman" w:cs="Times New Roman"/>
          <w:sz w:val="28"/>
          <w:szCs w:val="28"/>
          <w:lang w:val="ru-RU"/>
        </w:rPr>
        <w:t xml:space="preserve"> Для в</w:t>
      </w:r>
      <w:r w:rsidR="005B6C66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5B6C66">
        <w:rPr>
          <w:rFonts w:ascii="Times New Roman" w:hAnsi="Times New Roman" w:cs="Times New Roman"/>
          <w:sz w:val="28"/>
          <w:szCs w:val="28"/>
          <w:lang w:val="ru-RU"/>
        </w:rPr>
        <w:t>бранной модели экзоскелета проведено численное моделирование движ</w:t>
      </w:r>
      <w:r w:rsidR="005B6C66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5B6C66">
        <w:rPr>
          <w:rFonts w:ascii="Times New Roman" w:hAnsi="Times New Roman" w:cs="Times New Roman"/>
          <w:sz w:val="28"/>
          <w:szCs w:val="28"/>
          <w:lang w:val="ru-RU"/>
        </w:rPr>
        <w:t>ний на примере</w:t>
      </w:r>
      <w:r w:rsidR="00147D37" w:rsidRPr="00147D37">
        <w:rPr>
          <w:rFonts w:ascii="Times New Roman" w:hAnsi="Times New Roman" w:cs="Times New Roman"/>
          <w:sz w:val="28"/>
          <w:szCs w:val="28"/>
          <w:lang w:val="ru-RU"/>
        </w:rPr>
        <w:t xml:space="preserve"> модель</w:t>
      </w:r>
      <w:r w:rsidR="005B6C66">
        <w:rPr>
          <w:rFonts w:ascii="Times New Roman" w:hAnsi="Times New Roman" w:cs="Times New Roman"/>
          <w:sz w:val="28"/>
          <w:szCs w:val="28"/>
          <w:lang w:val="ru-RU"/>
        </w:rPr>
        <w:t>ной задачи учета трения в шарнирах</w:t>
      </w:r>
      <w:proofErr w:type="gramStart"/>
      <w:r w:rsidR="005B6C66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="005B6C66">
        <w:rPr>
          <w:rFonts w:ascii="Times New Roman" w:hAnsi="Times New Roman" w:cs="Times New Roman"/>
          <w:sz w:val="28"/>
          <w:szCs w:val="28"/>
          <w:lang w:val="ru-RU"/>
        </w:rPr>
        <w:t xml:space="preserve"> Установлено малое влияние на динамику экзоскелета трения при малом значении коэ</w:t>
      </w:r>
      <w:r w:rsidR="005B6C66">
        <w:rPr>
          <w:rFonts w:ascii="Times New Roman" w:hAnsi="Times New Roman" w:cs="Times New Roman"/>
          <w:sz w:val="28"/>
          <w:szCs w:val="28"/>
          <w:lang w:val="ru-RU"/>
        </w:rPr>
        <w:t>ф</w:t>
      </w:r>
      <w:r w:rsidR="005B6C66">
        <w:rPr>
          <w:rFonts w:ascii="Times New Roman" w:hAnsi="Times New Roman" w:cs="Times New Roman"/>
          <w:sz w:val="28"/>
          <w:szCs w:val="28"/>
          <w:lang w:val="ru-RU"/>
        </w:rPr>
        <w:t>фициента трения, имеющем место в суставах здорового человека.</w:t>
      </w:r>
    </w:p>
    <w:p w14:paraId="6DB8265B" w14:textId="494BBE23" w:rsidR="00EA6966" w:rsidRPr="004E1AA6" w:rsidRDefault="00EA6966" w:rsidP="00D55463">
      <w:pPr>
        <w:pStyle w:val="aff8"/>
        <w:tabs>
          <w:tab w:val="left" w:pos="2839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0B3718" w14:textId="18AA979A" w:rsidR="008C0299" w:rsidRPr="00D84089" w:rsidRDefault="000F0F60" w:rsidP="00CD7316">
      <w:pPr>
        <w:shd w:val="clear" w:color="auto" w:fill="FFFFFF"/>
        <w:spacing w:after="0" w:line="240" w:lineRule="auto"/>
        <w:jc w:val="center"/>
        <w:outlineLvl w:val="1"/>
        <w:rPr>
          <w:rFonts w:ascii="Times New Roman" w:hAnsi="Times New Roman"/>
          <w:bCs/>
          <w:i/>
          <w:color w:val="292C3D"/>
          <w:sz w:val="28"/>
          <w:szCs w:val="28"/>
        </w:rPr>
      </w:pPr>
      <w:r w:rsidRPr="000F0F60">
        <w:rPr>
          <w:rFonts w:ascii="Times New Roman" w:hAnsi="Times New Roman"/>
          <w:bCs/>
          <w:i/>
          <w:iCs/>
          <w:color w:val="292C3D"/>
          <w:sz w:val="28"/>
          <w:szCs w:val="28"/>
        </w:rPr>
        <w:t>Исследование выполнено при финансовой поддержке Российского научного фонда, № 25-21-00153 (https://rscf.ru/project/25-21-00153/)</w:t>
      </w:r>
    </w:p>
    <w:p w14:paraId="5B634B78" w14:textId="77777777" w:rsidR="00EA6966" w:rsidRPr="00D84089" w:rsidRDefault="00EA6966" w:rsidP="00395D92">
      <w:pPr>
        <w:pStyle w:val="aff8"/>
        <w:spacing w:after="0" w:line="240" w:lineRule="auto"/>
        <w:ind w:left="0" w:firstLine="284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</w:p>
    <w:p w14:paraId="079F60F1" w14:textId="77777777" w:rsidR="006A2D5D" w:rsidRPr="00B9296D" w:rsidRDefault="006A2D5D" w:rsidP="009E0EC8">
      <w:pPr>
        <w:spacing w:after="0" w:line="240" w:lineRule="auto"/>
        <w:ind w:left="851"/>
        <w:jc w:val="center"/>
        <w:rPr>
          <w:rFonts w:ascii="Times New Roman" w:hAnsi="Times New Roman"/>
          <w:b/>
          <w:sz w:val="28"/>
          <w:szCs w:val="28"/>
        </w:rPr>
      </w:pPr>
      <w:r w:rsidRPr="004E1AA6">
        <w:rPr>
          <w:rFonts w:ascii="Times New Roman" w:hAnsi="Times New Roman"/>
          <w:b/>
          <w:sz w:val="28"/>
          <w:szCs w:val="28"/>
        </w:rPr>
        <w:t>Литература</w:t>
      </w:r>
    </w:p>
    <w:p w14:paraId="7711EFD8" w14:textId="5910025C" w:rsidR="00353CCB" w:rsidRDefault="00353CCB" w:rsidP="00353CCB">
      <w:pPr>
        <w:spacing w:after="0" w:line="240" w:lineRule="auto"/>
        <w:jc w:val="both"/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</w:pPr>
      <w:r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>1</w:t>
      </w:r>
      <w:r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 xml:space="preserve">. </w:t>
      </w:r>
      <w:r w:rsidRPr="00202917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>Борисов А.</w:t>
      </w:r>
      <w:r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202917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 xml:space="preserve">В., </w:t>
      </w:r>
      <w:proofErr w:type="spellStart"/>
      <w:r w:rsidRPr="00202917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>Каспирович</w:t>
      </w:r>
      <w:proofErr w:type="spellEnd"/>
      <w:r w:rsidRPr="00202917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 xml:space="preserve"> И.</w:t>
      </w:r>
      <w:r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202917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 xml:space="preserve">Е., </w:t>
      </w:r>
      <w:proofErr w:type="spellStart"/>
      <w:r w:rsidRPr="00202917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>Мухарлямов</w:t>
      </w:r>
      <w:proofErr w:type="spellEnd"/>
      <w:r w:rsidRPr="00202917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 xml:space="preserve"> Р.</w:t>
      </w:r>
      <w:r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202917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>Г.</w:t>
      </w:r>
      <w:r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202917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>О математич</w:t>
      </w:r>
      <w:r w:rsidRPr="00202917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>е</w:t>
      </w:r>
      <w:r w:rsidRPr="00202917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>ском моделировании динамики многозвенных систем и экзоскелетов</w:t>
      </w:r>
      <w:r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 xml:space="preserve"> // </w:t>
      </w:r>
      <w:r w:rsidRPr="00202917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>И</w:t>
      </w:r>
      <w:r w:rsidRPr="00202917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>з</w:t>
      </w:r>
      <w:r w:rsidRPr="00202917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>вестия РАН. Теория и системы управления, 2021, № 5, с. 162-176.</w:t>
      </w:r>
    </w:p>
    <w:p w14:paraId="062B3B91" w14:textId="244F6D08" w:rsidR="00353CCB" w:rsidRDefault="00353CCB" w:rsidP="00353CCB">
      <w:pPr>
        <w:spacing w:after="0" w:line="240" w:lineRule="auto"/>
        <w:jc w:val="both"/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</w:pPr>
      <w:r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>2</w:t>
      </w:r>
      <w:r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 xml:space="preserve">. </w:t>
      </w:r>
      <w:proofErr w:type="spellStart"/>
      <w:r w:rsidRPr="003C5A15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>Бадяева</w:t>
      </w:r>
      <w:proofErr w:type="spellEnd"/>
      <w:r w:rsidRPr="003C5A15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3C5A15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>В.К</w:t>
      </w:r>
      <w:proofErr w:type="spellEnd"/>
      <w:r w:rsidRPr="003C5A15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 xml:space="preserve">., </w:t>
      </w:r>
      <w:proofErr w:type="spellStart"/>
      <w:r w:rsidRPr="003C5A15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>Каспирович</w:t>
      </w:r>
      <w:proofErr w:type="spellEnd"/>
      <w:r w:rsidRPr="003C5A15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3C5A15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>И.Е</w:t>
      </w:r>
      <w:proofErr w:type="spellEnd"/>
      <w:r w:rsidRPr="003C5A15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 xml:space="preserve">., </w:t>
      </w:r>
      <w:proofErr w:type="spellStart"/>
      <w:r w:rsidRPr="003C5A15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>Мухарлямов</w:t>
      </w:r>
      <w:proofErr w:type="spellEnd"/>
      <w:r w:rsidRPr="003C5A15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3C5A15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>Р.Г</w:t>
      </w:r>
      <w:proofErr w:type="spellEnd"/>
      <w:r w:rsidRPr="003C5A15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 xml:space="preserve">. </w:t>
      </w:r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>Математическая модель тренажера «конь – наездник» и ее программная реализация в с</w:t>
      </w:r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>и</w:t>
      </w:r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 xml:space="preserve">стеме компьютерной математики </w:t>
      </w:r>
      <w:proofErr w:type="spellStart"/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>Wolfram</w:t>
      </w:r>
      <w:proofErr w:type="spellEnd"/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>Mathematica</w:t>
      </w:r>
      <w:proofErr w:type="spellEnd"/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 xml:space="preserve"> // Прикладная и</w:t>
      </w:r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>н</w:t>
      </w:r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 xml:space="preserve">форматика. 2024. Т. 19. № 1. С. 38–56. </w:t>
      </w:r>
      <w:proofErr w:type="spellStart"/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>DOI</w:t>
      </w:r>
      <w:proofErr w:type="spellEnd"/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>: 10.37791/2687-0649-2024-19-1-38-56</w:t>
      </w:r>
    </w:p>
    <w:p w14:paraId="7B8B836A" w14:textId="7BDBF955" w:rsidR="00965D39" w:rsidRDefault="00353CCB" w:rsidP="00E94EE4">
      <w:pPr>
        <w:spacing w:after="0" w:line="240" w:lineRule="auto"/>
        <w:jc w:val="both"/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</w:pPr>
      <w:r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>3</w:t>
      </w:r>
      <w:r w:rsidR="00965D39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 xml:space="preserve">. </w:t>
      </w:r>
      <w:r w:rsidR="0019063C" w:rsidRPr="0019063C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 xml:space="preserve">Журавлев </w:t>
      </w:r>
      <w:proofErr w:type="spellStart"/>
      <w:r w:rsidR="0019063C" w:rsidRPr="0019063C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>В.Ф</w:t>
      </w:r>
      <w:proofErr w:type="spellEnd"/>
      <w:r w:rsidR="0019063C" w:rsidRPr="0019063C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eastAsia="en-US"/>
        </w:rPr>
        <w:t>.</w:t>
      </w:r>
      <w:r w:rsidR="0019063C" w:rsidRPr="0019063C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 xml:space="preserve"> Основы теоретической механики. – М.: 2001. – 320 с.</w:t>
      </w:r>
    </w:p>
    <w:p w14:paraId="5EBE72A8" w14:textId="34E04BE9" w:rsidR="00B7155B" w:rsidRPr="00F35916" w:rsidRDefault="00353CCB" w:rsidP="00E94EE4">
      <w:pPr>
        <w:spacing w:after="0" w:line="240" w:lineRule="auto"/>
        <w:jc w:val="both"/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</w:pPr>
      <w:proofErr w:type="gramStart"/>
      <w:r w:rsidRPr="00353CCB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4</w:t>
      </w:r>
      <w:r w:rsidR="00B7155B" w:rsidRPr="00F35916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 xml:space="preserve">. </w:t>
      </w:r>
      <w:r w:rsidR="00F35916" w:rsidRPr="00F35916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>John H. Conway and Derek A. Smith.</w:t>
      </w:r>
      <w:proofErr w:type="gramEnd"/>
      <w:r w:rsidR="00F35916" w:rsidRPr="00F35916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 xml:space="preserve"> On Quaternions and </w:t>
      </w:r>
      <w:proofErr w:type="spellStart"/>
      <w:r w:rsidR="00F35916" w:rsidRPr="00F35916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Octonions</w:t>
      </w:r>
      <w:proofErr w:type="spellEnd"/>
      <w:r w:rsidR="00F35916" w:rsidRPr="00F35916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: Their Geometry, Arithmetic, and Symmetry. – A K Peters, Ltd. 2003.</w:t>
      </w:r>
    </w:p>
    <w:p w14:paraId="2127E347" w14:textId="1F3D0990" w:rsidR="00B7155B" w:rsidRPr="0019063C" w:rsidRDefault="00353CCB" w:rsidP="00E94EE4">
      <w:pPr>
        <w:spacing w:after="0" w:line="240" w:lineRule="auto"/>
        <w:jc w:val="both"/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</w:pPr>
      <w:r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>5</w:t>
      </w:r>
      <w:r w:rsidR="00B7155B" w:rsidRPr="00F35916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 xml:space="preserve">. </w:t>
      </w:r>
      <w:r w:rsidR="00F35916" w:rsidRPr="00F35916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 xml:space="preserve">Douglas B. </w:t>
      </w:r>
      <w:proofErr w:type="spellStart"/>
      <w:r w:rsidR="00F35916" w:rsidRPr="00F35916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>Sweetser</w:t>
      </w:r>
      <w:proofErr w:type="spellEnd"/>
      <w:r w:rsidR="00F35916" w:rsidRPr="00F35916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>.</w:t>
      </w:r>
      <w:r w:rsidR="00F35916" w:rsidRPr="00F35916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 xml:space="preserve"> </w:t>
      </w:r>
      <w:proofErr w:type="gramStart"/>
      <w:r w:rsidR="00F35916" w:rsidRPr="00F35916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Doing Physics with Quaternions.</w:t>
      </w:r>
      <w:proofErr w:type="gramEnd"/>
      <w:r w:rsidR="00F35916" w:rsidRPr="00F35916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 xml:space="preserve"> Doug </w:t>
      </w:r>
      <w:proofErr w:type="spellStart"/>
      <w:r w:rsidR="00F35916" w:rsidRPr="00F35916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Sweetser</w:t>
      </w:r>
      <w:proofErr w:type="spellEnd"/>
      <w:r w:rsidR="00F35916" w:rsidRPr="00F35916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 xml:space="preserve"> 2005</w:t>
      </w:r>
      <w:r w:rsidR="00F35916" w:rsidRPr="00F35916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>.</w:t>
      </w:r>
    </w:p>
    <w:p w14:paraId="73FD7D57" w14:textId="77777777" w:rsidR="00B7155B" w:rsidRPr="003C5A15" w:rsidRDefault="00B7155B" w:rsidP="00E94EE4">
      <w:pPr>
        <w:spacing w:after="0" w:line="240" w:lineRule="auto"/>
        <w:jc w:val="both"/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</w:pPr>
    </w:p>
    <w:p w14:paraId="006A8830" w14:textId="77777777" w:rsidR="000F0F60" w:rsidRPr="00264E01" w:rsidRDefault="000F0F60" w:rsidP="000F0F6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11F75A07" w14:textId="77777777" w:rsidR="000F0F60" w:rsidRPr="006D31D7" w:rsidRDefault="000F0F60" w:rsidP="000F0F60">
      <w:pPr>
        <w:pStyle w:val="afff5"/>
        <w:spacing w:line="240" w:lineRule="auto"/>
        <w:ind w:firstLine="0"/>
        <w:rPr>
          <w:sz w:val="24"/>
          <w:szCs w:val="24"/>
        </w:rPr>
      </w:pPr>
      <w:proofErr w:type="spellStart"/>
      <w:r w:rsidRPr="006D31D7">
        <w:rPr>
          <w:b/>
          <w:sz w:val="24"/>
          <w:szCs w:val="24"/>
        </w:rPr>
        <w:t>Мухарлямов</w:t>
      </w:r>
      <w:proofErr w:type="spellEnd"/>
      <w:r w:rsidRPr="006D31D7">
        <w:rPr>
          <w:b/>
          <w:sz w:val="24"/>
          <w:szCs w:val="24"/>
        </w:rPr>
        <w:t xml:space="preserve"> Роберт </w:t>
      </w:r>
      <w:proofErr w:type="spellStart"/>
      <w:r w:rsidRPr="006D31D7">
        <w:rPr>
          <w:b/>
          <w:sz w:val="24"/>
          <w:szCs w:val="24"/>
        </w:rPr>
        <w:t>Гарабшевич</w:t>
      </w:r>
      <w:proofErr w:type="spellEnd"/>
      <w:r w:rsidRPr="006D31D7">
        <w:rPr>
          <w:sz w:val="24"/>
          <w:szCs w:val="24"/>
        </w:rPr>
        <w:t xml:space="preserve"> – доктор физико-математических наук, профессор, профессор Института физических исследований и технологий ФГАОУ </w:t>
      </w:r>
      <w:proofErr w:type="gramStart"/>
      <w:r w:rsidRPr="006D31D7">
        <w:rPr>
          <w:sz w:val="24"/>
          <w:szCs w:val="24"/>
        </w:rPr>
        <w:t>ВО</w:t>
      </w:r>
      <w:proofErr w:type="gramEnd"/>
      <w:r w:rsidRPr="006D31D7">
        <w:rPr>
          <w:sz w:val="24"/>
          <w:szCs w:val="24"/>
        </w:rPr>
        <w:t xml:space="preserve"> Российский университет дружбы народов. </w:t>
      </w:r>
      <w:r w:rsidRPr="006D31D7">
        <w:rPr>
          <w:iCs/>
          <w:sz w:val="24"/>
          <w:szCs w:val="24"/>
          <w:lang w:val="en-US"/>
        </w:rPr>
        <w:t>e</w:t>
      </w:r>
      <w:r w:rsidRPr="006D31D7">
        <w:rPr>
          <w:iCs/>
          <w:sz w:val="24"/>
          <w:szCs w:val="24"/>
        </w:rPr>
        <w:t>-</w:t>
      </w:r>
      <w:r w:rsidRPr="006D31D7">
        <w:rPr>
          <w:iCs/>
          <w:sz w:val="24"/>
          <w:szCs w:val="24"/>
          <w:lang w:val="en-US"/>
        </w:rPr>
        <w:t>mail</w:t>
      </w:r>
      <w:r w:rsidRPr="006D31D7">
        <w:rPr>
          <w:iCs/>
          <w:sz w:val="24"/>
          <w:szCs w:val="24"/>
        </w:rPr>
        <w:t xml:space="preserve">: </w:t>
      </w:r>
      <w:proofErr w:type="spellStart"/>
      <w:r w:rsidRPr="006D31D7">
        <w:rPr>
          <w:iCs/>
          <w:sz w:val="24"/>
          <w:szCs w:val="24"/>
          <w:lang w:val="en-US"/>
        </w:rPr>
        <w:t>robgar</w:t>
      </w:r>
      <w:proofErr w:type="spellEnd"/>
      <w:r w:rsidRPr="006D31D7">
        <w:rPr>
          <w:iCs/>
          <w:sz w:val="24"/>
          <w:szCs w:val="24"/>
        </w:rPr>
        <w:t>@</w:t>
      </w:r>
      <w:r w:rsidRPr="006D31D7">
        <w:rPr>
          <w:iCs/>
          <w:sz w:val="24"/>
          <w:szCs w:val="24"/>
          <w:lang w:val="en-US"/>
        </w:rPr>
        <w:t>mail</w:t>
      </w:r>
      <w:r w:rsidRPr="006D31D7">
        <w:rPr>
          <w:iCs/>
          <w:sz w:val="24"/>
          <w:szCs w:val="24"/>
        </w:rPr>
        <w:t>.</w:t>
      </w:r>
      <w:proofErr w:type="spellStart"/>
      <w:r w:rsidRPr="006D31D7">
        <w:rPr>
          <w:iCs/>
          <w:sz w:val="24"/>
          <w:szCs w:val="24"/>
          <w:lang w:val="en-US"/>
        </w:rPr>
        <w:t>ru</w:t>
      </w:r>
      <w:proofErr w:type="spellEnd"/>
    </w:p>
    <w:p w14:paraId="39381B25" w14:textId="77777777" w:rsidR="00D90092" w:rsidRPr="00F92F4B" w:rsidRDefault="00D90092" w:rsidP="00F92F4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6F7EA59" w14:textId="01FC9B32" w:rsidR="0068245B" w:rsidRPr="006D31D7" w:rsidRDefault="0068245B" w:rsidP="0068245B">
      <w:pPr>
        <w:pStyle w:val="afff5"/>
        <w:spacing w:line="240" w:lineRule="auto"/>
        <w:ind w:firstLine="0"/>
        <w:rPr>
          <w:sz w:val="24"/>
          <w:szCs w:val="24"/>
        </w:rPr>
      </w:pPr>
      <w:r w:rsidRPr="006D31D7">
        <w:rPr>
          <w:b/>
          <w:sz w:val="24"/>
          <w:szCs w:val="24"/>
        </w:rPr>
        <w:t>Борисов Андрей Валерьевич</w:t>
      </w:r>
      <w:r w:rsidR="004E1AA6" w:rsidRPr="006D31D7">
        <w:rPr>
          <w:sz w:val="24"/>
          <w:szCs w:val="24"/>
        </w:rPr>
        <w:t xml:space="preserve"> – </w:t>
      </w:r>
      <w:r w:rsidRPr="006D31D7">
        <w:rPr>
          <w:sz w:val="24"/>
          <w:szCs w:val="24"/>
        </w:rPr>
        <w:t>доктор физико-математических наук, доцент,</w:t>
      </w:r>
      <w:r w:rsidR="004E1AA6" w:rsidRPr="006D31D7">
        <w:rPr>
          <w:sz w:val="24"/>
          <w:szCs w:val="24"/>
        </w:rPr>
        <w:t xml:space="preserve"> </w:t>
      </w:r>
      <w:r w:rsidR="000F0F60" w:rsidRPr="000F0F60">
        <w:rPr>
          <w:sz w:val="24"/>
          <w:szCs w:val="24"/>
        </w:rPr>
        <w:t xml:space="preserve">Ведущий научный сотрудник </w:t>
      </w:r>
      <w:proofErr w:type="spellStart"/>
      <w:r w:rsidR="000F0F60" w:rsidRPr="000F0F60">
        <w:rPr>
          <w:sz w:val="24"/>
          <w:szCs w:val="24"/>
        </w:rPr>
        <w:t>д.н</w:t>
      </w:r>
      <w:proofErr w:type="spellEnd"/>
      <w:r w:rsidR="000F0F60" w:rsidRPr="000F0F60">
        <w:rPr>
          <w:sz w:val="24"/>
          <w:szCs w:val="24"/>
        </w:rPr>
        <w:t>.</w:t>
      </w:r>
      <w:r w:rsidR="004E1AA6" w:rsidRPr="006D31D7">
        <w:rPr>
          <w:sz w:val="24"/>
          <w:szCs w:val="24"/>
        </w:rPr>
        <w:t xml:space="preserve"> </w:t>
      </w:r>
      <w:r w:rsidR="000F0F60" w:rsidRPr="000F0F60">
        <w:rPr>
          <w:sz w:val="24"/>
          <w:szCs w:val="24"/>
        </w:rPr>
        <w:t xml:space="preserve">Института физических исследований и технологий </w:t>
      </w:r>
      <w:proofErr w:type="spellStart"/>
      <w:r w:rsidR="000F0F60" w:rsidRPr="000F0F60">
        <w:rPr>
          <w:sz w:val="24"/>
          <w:szCs w:val="24"/>
        </w:rPr>
        <w:t>ФГАОУ</w:t>
      </w:r>
      <w:proofErr w:type="spellEnd"/>
      <w:r w:rsidR="000F0F60" w:rsidRPr="000F0F60">
        <w:rPr>
          <w:sz w:val="24"/>
          <w:szCs w:val="24"/>
        </w:rPr>
        <w:t xml:space="preserve"> </w:t>
      </w:r>
      <w:proofErr w:type="gramStart"/>
      <w:r w:rsidR="000F0F60" w:rsidRPr="000F0F60">
        <w:rPr>
          <w:sz w:val="24"/>
          <w:szCs w:val="24"/>
        </w:rPr>
        <w:t>ВО</w:t>
      </w:r>
      <w:proofErr w:type="gramEnd"/>
      <w:r w:rsidR="000F0F60" w:rsidRPr="000F0F60">
        <w:rPr>
          <w:sz w:val="24"/>
          <w:szCs w:val="24"/>
        </w:rPr>
        <w:t xml:space="preserve"> Российский университет дружбы народов. </w:t>
      </w:r>
      <w:r w:rsidR="004E1AA6" w:rsidRPr="006D31D7">
        <w:rPr>
          <w:sz w:val="24"/>
          <w:szCs w:val="24"/>
        </w:rPr>
        <w:t xml:space="preserve"> </w:t>
      </w:r>
      <w:r w:rsidRPr="006D31D7">
        <w:rPr>
          <w:iCs/>
          <w:sz w:val="24"/>
          <w:szCs w:val="24"/>
          <w:lang w:val="en-US"/>
        </w:rPr>
        <w:t>e</w:t>
      </w:r>
      <w:r w:rsidRPr="006D31D7">
        <w:rPr>
          <w:iCs/>
          <w:sz w:val="24"/>
          <w:szCs w:val="24"/>
        </w:rPr>
        <w:t>-</w:t>
      </w:r>
      <w:r w:rsidRPr="006D31D7">
        <w:rPr>
          <w:iCs/>
          <w:sz w:val="24"/>
          <w:szCs w:val="24"/>
          <w:lang w:val="en-US"/>
        </w:rPr>
        <w:t>mail</w:t>
      </w:r>
      <w:r w:rsidRPr="006D31D7">
        <w:rPr>
          <w:iCs/>
          <w:sz w:val="24"/>
          <w:szCs w:val="24"/>
        </w:rPr>
        <w:t xml:space="preserve">: </w:t>
      </w:r>
      <w:proofErr w:type="spellStart"/>
      <w:r w:rsidRPr="006D31D7">
        <w:rPr>
          <w:iCs/>
          <w:sz w:val="24"/>
          <w:szCs w:val="24"/>
          <w:lang w:val="en-US"/>
        </w:rPr>
        <w:t>borisowandrej</w:t>
      </w:r>
      <w:proofErr w:type="spellEnd"/>
      <w:r w:rsidRPr="006D31D7">
        <w:rPr>
          <w:iCs/>
          <w:sz w:val="24"/>
          <w:szCs w:val="24"/>
        </w:rPr>
        <w:t>@</w:t>
      </w:r>
      <w:proofErr w:type="spellStart"/>
      <w:r w:rsidRPr="006D31D7">
        <w:rPr>
          <w:iCs/>
          <w:sz w:val="24"/>
          <w:szCs w:val="24"/>
          <w:lang w:val="en-US"/>
        </w:rPr>
        <w:t>yandex</w:t>
      </w:r>
      <w:proofErr w:type="spellEnd"/>
      <w:r w:rsidRPr="006D31D7">
        <w:rPr>
          <w:iCs/>
          <w:sz w:val="24"/>
          <w:szCs w:val="24"/>
        </w:rPr>
        <w:t>.</w:t>
      </w:r>
      <w:proofErr w:type="spellStart"/>
      <w:r w:rsidRPr="006D31D7">
        <w:rPr>
          <w:iCs/>
          <w:sz w:val="24"/>
          <w:szCs w:val="24"/>
          <w:lang w:val="en-US"/>
        </w:rPr>
        <w:t>ru</w:t>
      </w:r>
      <w:proofErr w:type="spellEnd"/>
    </w:p>
    <w:p w14:paraId="0D3C525E" w14:textId="77777777" w:rsidR="0068245B" w:rsidRDefault="0068245B" w:rsidP="0068245B">
      <w:pPr>
        <w:pStyle w:val="afff5"/>
        <w:spacing w:line="240" w:lineRule="auto"/>
        <w:ind w:firstLine="0"/>
        <w:rPr>
          <w:sz w:val="24"/>
          <w:szCs w:val="24"/>
        </w:rPr>
      </w:pPr>
    </w:p>
    <w:p w14:paraId="4DDCA072" w14:textId="469FEF60" w:rsidR="000F0F60" w:rsidRPr="006D31D7" w:rsidRDefault="000F0F60" w:rsidP="000F0F60">
      <w:pPr>
        <w:pStyle w:val="afff5"/>
        <w:spacing w:line="240" w:lineRule="auto"/>
        <w:ind w:firstLine="0"/>
        <w:rPr>
          <w:sz w:val="24"/>
          <w:szCs w:val="24"/>
        </w:rPr>
      </w:pPr>
      <w:proofErr w:type="spellStart"/>
      <w:r w:rsidRPr="000F0F60">
        <w:rPr>
          <w:b/>
          <w:sz w:val="24"/>
          <w:szCs w:val="24"/>
        </w:rPr>
        <w:lastRenderedPageBreak/>
        <w:t>Каспирович</w:t>
      </w:r>
      <w:proofErr w:type="spellEnd"/>
      <w:r w:rsidRPr="000F0F60">
        <w:rPr>
          <w:b/>
          <w:sz w:val="24"/>
          <w:szCs w:val="24"/>
        </w:rPr>
        <w:t xml:space="preserve"> Иван Евгеньевич</w:t>
      </w:r>
      <w:r w:rsidRPr="006D31D7">
        <w:rPr>
          <w:sz w:val="24"/>
          <w:szCs w:val="24"/>
        </w:rPr>
        <w:t xml:space="preserve"> – </w:t>
      </w:r>
      <w:r>
        <w:rPr>
          <w:sz w:val="24"/>
          <w:szCs w:val="24"/>
        </w:rPr>
        <w:t>кандидат</w:t>
      </w:r>
      <w:r w:rsidRPr="006D31D7">
        <w:rPr>
          <w:sz w:val="24"/>
          <w:szCs w:val="24"/>
        </w:rPr>
        <w:t xml:space="preserve"> физико-математических наук, </w:t>
      </w:r>
      <w:r>
        <w:rPr>
          <w:sz w:val="24"/>
          <w:szCs w:val="24"/>
        </w:rPr>
        <w:t>старший преподаватель</w:t>
      </w:r>
      <w:r w:rsidRPr="006D31D7">
        <w:rPr>
          <w:sz w:val="24"/>
          <w:szCs w:val="24"/>
        </w:rPr>
        <w:t xml:space="preserve"> Института физических исследований и технологий </w:t>
      </w:r>
      <w:proofErr w:type="spellStart"/>
      <w:r w:rsidRPr="006D31D7">
        <w:rPr>
          <w:sz w:val="24"/>
          <w:szCs w:val="24"/>
        </w:rPr>
        <w:t>ФГАОУ</w:t>
      </w:r>
      <w:proofErr w:type="spellEnd"/>
      <w:r w:rsidRPr="006D31D7">
        <w:rPr>
          <w:sz w:val="24"/>
          <w:szCs w:val="24"/>
        </w:rPr>
        <w:t xml:space="preserve"> </w:t>
      </w:r>
      <w:proofErr w:type="gramStart"/>
      <w:r w:rsidRPr="006D31D7">
        <w:rPr>
          <w:sz w:val="24"/>
          <w:szCs w:val="24"/>
        </w:rPr>
        <w:t>ВО</w:t>
      </w:r>
      <w:proofErr w:type="gramEnd"/>
      <w:r w:rsidRPr="006D31D7">
        <w:rPr>
          <w:sz w:val="24"/>
          <w:szCs w:val="24"/>
        </w:rPr>
        <w:t xml:space="preserve"> Росси</w:t>
      </w:r>
      <w:r w:rsidRPr="006D31D7">
        <w:rPr>
          <w:sz w:val="24"/>
          <w:szCs w:val="24"/>
        </w:rPr>
        <w:t>й</w:t>
      </w:r>
      <w:r w:rsidRPr="006D31D7">
        <w:rPr>
          <w:sz w:val="24"/>
          <w:szCs w:val="24"/>
        </w:rPr>
        <w:t xml:space="preserve">ский университет дружбы народов. </w:t>
      </w:r>
      <w:r w:rsidRPr="006D31D7">
        <w:rPr>
          <w:iCs/>
          <w:sz w:val="24"/>
          <w:szCs w:val="24"/>
          <w:lang w:val="en-US"/>
        </w:rPr>
        <w:t>e</w:t>
      </w:r>
      <w:r w:rsidRPr="006D31D7">
        <w:rPr>
          <w:iCs/>
          <w:sz w:val="24"/>
          <w:szCs w:val="24"/>
        </w:rPr>
        <w:t>-</w:t>
      </w:r>
      <w:r w:rsidRPr="006D31D7">
        <w:rPr>
          <w:iCs/>
          <w:sz w:val="24"/>
          <w:szCs w:val="24"/>
          <w:lang w:val="en-US"/>
        </w:rPr>
        <w:t>mail</w:t>
      </w:r>
      <w:r w:rsidRPr="006D31D7">
        <w:rPr>
          <w:iCs/>
          <w:sz w:val="24"/>
          <w:szCs w:val="24"/>
        </w:rPr>
        <w:t xml:space="preserve">: </w:t>
      </w:r>
      <w:proofErr w:type="spellStart"/>
      <w:r w:rsidRPr="000F0F60">
        <w:rPr>
          <w:iCs/>
          <w:sz w:val="24"/>
          <w:szCs w:val="24"/>
          <w:lang w:val="en-US"/>
        </w:rPr>
        <w:t>kaspirovich</w:t>
      </w:r>
      <w:proofErr w:type="spellEnd"/>
      <w:r w:rsidRPr="000F0F60">
        <w:rPr>
          <w:iCs/>
          <w:sz w:val="24"/>
          <w:szCs w:val="24"/>
        </w:rPr>
        <w:t>.</w:t>
      </w:r>
      <w:proofErr w:type="spellStart"/>
      <w:r w:rsidRPr="000F0F60">
        <w:rPr>
          <w:iCs/>
          <w:sz w:val="24"/>
          <w:szCs w:val="24"/>
          <w:lang w:val="en-US"/>
        </w:rPr>
        <w:t>ivan</w:t>
      </w:r>
      <w:proofErr w:type="spellEnd"/>
      <w:r w:rsidRPr="000F0F60">
        <w:rPr>
          <w:iCs/>
          <w:sz w:val="24"/>
          <w:szCs w:val="24"/>
        </w:rPr>
        <w:t>@</w:t>
      </w:r>
      <w:r w:rsidRPr="000F0F60">
        <w:rPr>
          <w:iCs/>
          <w:sz w:val="24"/>
          <w:szCs w:val="24"/>
          <w:lang w:val="en-US"/>
        </w:rPr>
        <w:t>mail</w:t>
      </w:r>
      <w:r w:rsidRPr="000F0F60">
        <w:rPr>
          <w:iCs/>
          <w:sz w:val="24"/>
          <w:szCs w:val="24"/>
        </w:rPr>
        <w:t>.</w:t>
      </w:r>
      <w:proofErr w:type="spellStart"/>
      <w:r w:rsidRPr="000F0F60">
        <w:rPr>
          <w:iCs/>
          <w:sz w:val="24"/>
          <w:szCs w:val="24"/>
          <w:lang w:val="en-US"/>
        </w:rPr>
        <w:t>ru</w:t>
      </w:r>
      <w:proofErr w:type="spellEnd"/>
    </w:p>
    <w:p w14:paraId="74968797" w14:textId="77777777" w:rsidR="000F0F60" w:rsidRPr="006D31D7" w:rsidRDefault="000F0F60" w:rsidP="0068245B">
      <w:pPr>
        <w:pStyle w:val="afff5"/>
        <w:spacing w:line="240" w:lineRule="auto"/>
        <w:ind w:firstLine="0"/>
        <w:rPr>
          <w:sz w:val="24"/>
          <w:szCs w:val="24"/>
        </w:rPr>
      </w:pPr>
    </w:p>
    <w:p w14:paraId="6DC11687" w14:textId="7C0DBB4F" w:rsidR="00264E01" w:rsidRPr="006D31D7" w:rsidRDefault="00DD0E8B" w:rsidP="00264E01">
      <w:pPr>
        <w:pStyle w:val="afff5"/>
        <w:spacing w:line="240" w:lineRule="auto"/>
        <w:ind w:firstLine="0"/>
        <w:rPr>
          <w:sz w:val="24"/>
          <w:szCs w:val="24"/>
        </w:rPr>
      </w:pPr>
      <w:r>
        <w:rPr>
          <w:b/>
          <w:iCs/>
          <w:sz w:val="24"/>
          <w:szCs w:val="24"/>
        </w:rPr>
        <w:t>Масл</w:t>
      </w:r>
      <w:r w:rsidR="00264E01" w:rsidRPr="00264E01">
        <w:rPr>
          <w:b/>
          <w:iCs/>
          <w:sz w:val="24"/>
          <w:szCs w:val="24"/>
        </w:rPr>
        <w:t xml:space="preserve">ова </w:t>
      </w:r>
      <w:r>
        <w:rPr>
          <w:b/>
          <w:iCs/>
          <w:sz w:val="24"/>
          <w:szCs w:val="24"/>
        </w:rPr>
        <w:t>Ксения Сергее</w:t>
      </w:r>
      <w:r w:rsidR="00264E01" w:rsidRPr="00264E01">
        <w:rPr>
          <w:b/>
          <w:iCs/>
          <w:sz w:val="24"/>
          <w:szCs w:val="24"/>
        </w:rPr>
        <w:t>вна</w:t>
      </w:r>
      <w:r w:rsidR="00264E01" w:rsidRPr="006D31D7">
        <w:rPr>
          <w:sz w:val="24"/>
          <w:szCs w:val="24"/>
        </w:rPr>
        <w:t xml:space="preserve"> – </w:t>
      </w:r>
      <w:r w:rsidR="0019063C">
        <w:rPr>
          <w:sz w:val="24"/>
          <w:szCs w:val="24"/>
        </w:rPr>
        <w:t>младш</w:t>
      </w:r>
      <w:r w:rsidR="0019063C" w:rsidRPr="0019063C">
        <w:rPr>
          <w:sz w:val="24"/>
          <w:szCs w:val="24"/>
        </w:rPr>
        <w:t>ий научный сотрудник Института физич</w:t>
      </w:r>
      <w:r w:rsidR="0019063C" w:rsidRPr="0019063C">
        <w:rPr>
          <w:sz w:val="24"/>
          <w:szCs w:val="24"/>
        </w:rPr>
        <w:t>е</w:t>
      </w:r>
      <w:r w:rsidR="0019063C" w:rsidRPr="0019063C">
        <w:rPr>
          <w:sz w:val="24"/>
          <w:szCs w:val="24"/>
        </w:rPr>
        <w:t xml:space="preserve">ских исследований и технологий </w:t>
      </w:r>
      <w:proofErr w:type="spellStart"/>
      <w:r w:rsidR="0019063C" w:rsidRPr="0019063C">
        <w:rPr>
          <w:sz w:val="24"/>
          <w:szCs w:val="24"/>
        </w:rPr>
        <w:t>ФГАОУ</w:t>
      </w:r>
      <w:proofErr w:type="spellEnd"/>
      <w:r w:rsidR="0019063C" w:rsidRPr="0019063C">
        <w:rPr>
          <w:sz w:val="24"/>
          <w:szCs w:val="24"/>
        </w:rPr>
        <w:t xml:space="preserve"> </w:t>
      </w:r>
      <w:proofErr w:type="gramStart"/>
      <w:r w:rsidR="0019063C" w:rsidRPr="0019063C">
        <w:rPr>
          <w:sz w:val="24"/>
          <w:szCs w:val="24"/>
        </w:rPr>
        <w:t>ВО</w:t>
      </w:r>
      <w:proofErr w:type="gramEnd"/>
      <w:r w:rsidR="0019063C" w:rsidRPr="0019063C">
        <w:rPr>
          <w:sz w:val="24"/>
          <w:szCs w:val="24"/>
        </w:rPr>
        <w:t xml:space="preserve"> Российский университет дружбы нар</w:t>
      </w:r>
      <w:r w:rsidR="0019063C" w:rsidRPr="0019063C">
        <w:rPr>
          <w:sz w:val="24"/>
          <w:szCs w:val="24"/>
        </w:rPr>
        <w:t>о</w:t>
      </w:r>
      <w:r w:rsidR="0019063C" w:rsidRPr="0019063C">
        <w:rPr>
          <w:sz w:val="24"/>
          <w:szCs w:val="24"/>
        </w:rPr>
        <w:t xml:space="preserve">дов.  </w:t>
      </w:r>
      <w:r w:rsidR="00264E01" w:rsidRPr="006D31D7">
        <w:rPr>
          <w:sz w:val="24"/>
          <w:szCs w:val="24"/>
        </w:rPr>
        <w:t xml:space="preserve"> </w:t>
      </w:r>
      <w:r w:rsidR="00264E01" w:rsidRPr="006D31D7">
        <w:rPr>
          <w:iCs/>
          <w:sz w:val="24"/>
          <w:szCs w:val="24"/>
          <w:lang w:val="en-US"/>
        </w:rPr>
        <w:t>e</w:t>
      </w:r>
      <w:r w:rsidR="00264E01" w:rsidRPr="006D31D7">
        <w:rPr>
          <w:iCs/>
          <w:sz w:val="24"/>
          <w:szCs w:val="24"/>
        </w:rPr>
        <w:t>-</w:t>
      </w:r>
      <w:r w:rsidR="00264E01" w:rsidRPr="006D31D7">
        <w:rPr>
          <w:iCs/>
          <w:sz w:val="24"/>
          <w:szCs w:val="24"/>
          <w:lang w:val="en-US"/>
        </w:rPr>
        <w:t>mail</w:t>
      </w:r>
      <w:r w:rsidR="00264E01" w:rsidRPr="006D31D7">
        <w:rPr>
          <w:iCs/>
          <w:sz w:val="24"/>
          <w:szCs w:val="24"/>
        </w:rPr>
        <w:t xml:space="preserve">: </w:t>
      </w:r>
      <w:proofErr w:type="spellStart"/>
      <w:r w:rsidRPr="00DD0E8B">
        <w:rPr>
          <w:iCs/>
          <w:sz w:val="24"/>
          <w:szCs w:val="24"/>
          <w:lang w:val="en-US"/>
        </w:rPr>
        <w:t>maslowa</w:t>
      </w:r>
      <w:r w:rsidRPr="00DD0E8B">
        <w:rPr>
          <w:iCs/>
          <w:sz w:val="24"/>
          <w:szCs w:val="24"/>
          <w:lang w:val="en-US"/>
        </w:rPr>
        <w:t>k</w:t>
      </w:r>
      <w:r w:rsidRPr="00DD0E8B">
        <w:rPr>
          <w:iCs/>
          <w:sz w:val="24"/>
          <w:szCs w:val="24"/>
          <w:lang w:val="en-US"/>
        </w:rPr>
        <w:t>susha</w:t>
      </w:r>
      <w:proofErr w:type="spellEnd"/>
      <w:r w:rsidRPr="00DD0E8B">
        <w:rPr>
          <w:iCs/>
          <w:sz w:val="24"/>
          <w:szCs w:val="24"/>
        </w:rPr>
        <w:t>1@</w:t>
      </w:r>
      <w:proofErr w:type="spellStart"/>
      <w:r w:rsidRPr="00DD0E8B">
        <w:rPr>
          <w:iCs/>
          <w:sz w:val="24"/>
          <w:szCs w:val="24"/>
          <w:lang w:val="en-US"/>
        </w:rPr>
        <w:t>yandex</w:t>
      </w:r>
      <w:proofErr w:type="spellEnd"/>
      <w:r w:rsidRPr="00DD0E8B">
        <w:rPr>
          <w:iCs/>
          <w:sz w:val="24"/>
          <w:szCs w:val="24"/>
        </w:rPr>
        <w:t>.</w:t>
      </w:r>
      <w:proofErr w:type="spellStart"/>
      <w:r w:rsidRPr="00DD0E8B">
        <w:rPr>
          <w:iCs/>
          <w:sz w:val="24"/>
          <w:szCs w:val="24"/>
          <w:lang w:val="en-US"/>
        </w:rPr>
        <w:t>ru</w:t>
      </w:r>
      <w:proofErr w:type="spellEnd"/>
    </w:p>
    <w:p w14:paraId="448D61B7" w14:textId="4C590411" w:rsidR="00813DF5" w:rsidRDefault="00813DF5" w:rsidP="0000293F">
      <w:p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</w:rPr>
      </w:pPr>
    </w:p>
    <w:p w14:paraId="68FD6D8A" w14:textId="77777777" w:rsidR="0019063C" w:rsidRPr="0019063C" w:rsidRDefault="0019063C" w:rsidP="0019063C">
      <w:pPr>
        <w:pStyle w:val="afff5"/>
        <w:spacing w:line="240" w:lineRule="auto"/>
        <w:rPr>
          <w:szCs w:val="28"/>
        </w:rPr>
      </w:pPr>
    </w:p>
    <w:p w14:paraId="60D7E3A5" w14:textId="4CBDF80A" w:rsidR="00A21B7B" w:rsidRPr="00632FB7" w:rsidRDefault="0019063C" w:rsidP="0019063C">
      <w:pPr>
        <w:pStyle w:val="afff5"/>
        <w:spacing w:line="240" w:lineRule="auto"/>
        <w:ind w:firstLine="0"/>
        <w:jc w:val="left"/>
        <w:rPr>
          <w:szCs w:val="28"/>
          <w:lang w:val="en-US"/>
        </w:rPr>
      </w:pPr>
      <w:proofErr w:type="spellStart"/>
      <w:r w:rsidRPr="0019063C">
        <w:rPr>
          <w:szCs w:val="28"/>
        </w:rPr>
        <w:t>UDC</w:t>
      </w:r>
      <w:proofErr w:type="spellEnd"/>
      <w:r w:rsidR="00A21B7B" w:rsidRPr="00632FB7">
        <w:rPr>
          <w:szCs w:val="28"/>
          <w:lang w:val="en-US"/>
        </w:rPr>
        <w:t xml:space="preserve"> 531.3</w:t>
      </w:r>
    </w:p>
    <w:p w14:paraId="55452A79" w14:textId="77777777" w:rsidR="00A21B7B" w:rsidRPr="00632FB7" w:rsidRDefault="00A21B7B" w:rsidP="00A21B7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597B559F" w14:textId="13E0EF9D" w:rsidR="00A21B7B" w:rsidRPr="00A21B7B" w:rsidRDefault="0019063C" w:rsidP="00A21B7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  <w:lang w:val="en-US"/>
        </w:rPr>
      </w:pPr>
      <w:r w:rsidRPr="0019063C">
        <w:rPr>
          <w:rFonts w:ascii="Times New Roman" w:hAnsi="Times New Roman"/>
          <w:b/>
          <w:bCs/>
          <w:iCs/>
          <w:sz w:val="36"/>
          <w:szCs w:val="36"/>
          <w:lang w:val="en-US"/>
        </w:rPr>
        <w:t>Application of the quaternions to create high-speed met</w:t>
      </w:r>
      <w:r w:rsidRPr="0019063C">
        <w:rPr>
          <w:rFonts w:ascii="Times New Roman" w:hAnsi="Times New Roman"/>
          <w:b/>
          <w:bCs/>
          <w:iCs/>
          <w:sz w:val="36"/>
          <w:szCs w:val="36"/>
          <w:lang w:val="en-US"/>
        </w:rPr>
        <w:t>h</w:t>
      </w:r>
      <w:r w:rsidRPr="0019063C">
        <w:rPr>
          <w:rFonts w:ascii="Times New Roman" w:hAnsi="Times New Roman"/>
          <w:b/>
          <w:bCs/>
          <w:iCs/>
          <w:sz w:val="36"/>
          <w:szCs w:val="36"/>
          <w:lang w:val="en-US"/>
        </w:rPr>
        <w:t>ods for formulating differential equations for systems of rigid bodies with variable link lengths</w:t>
      </w:r>
    </w:p>
    <w:p w14:paraId="6B90A3A7" w14:textId="77777777" w:rsidR="00A21B7B" w:rsidRPr="00A21B7B" w:rsidRDefault="00A21B7B" w:rsidP="00A21B7B">
      <w:pPr>
        <w:spacing w:after="0" w:line="240" w:lineRule="auto"/>
        <w:ind w:firstLine="284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102B3DD" w14:textId="0C9F8635" w:rsidR="00264E01" w:rsidRPr="00264E01" w:rsidRDefault="00A21B7B" w:rsidP="00A21B7B">
      <w:pPr>
        <w:spacing w:after="0" w:line="240" w:lineRule="auto"/>
        <w:jc w:val="center"/>
        <w:rPr>
          <w:rFonts w:ascii="Times New Roman" w:hAnsi="Times New Roman"/>
          <w:b/>
          <w:bCs/>
          <w:iCs/>
          <w:sz w:val="28"/>
          <w:szCs w:val="24"/>
          <w:lang w:val="en-US"/>
        </w:rPr>
      </w:pPr>
      <w:r w:rsidRPr="008A1FA5">
        <w:rPr>
          <w:rFonts w:ascii="Times New Roman" w:hAnsi="Times New Roman"/>
          <w:b/>
          <w:bCs/>
          <w:iCs/>
          <w:sz w:val="28"/>
          <w:szCs w:val="24"/>
          <w:lang w:val="en-US"/>
        </w:rPr>
        <w:t xml:space="preserve">© </w:t>
      </w:r>
      <w:r w:rsidR="0019063C" w:rsidRPr="0019063C">
        <w:rPr>
          <w:rFonts w:ascii="Times New Roman" w:hAnsi="Times New Roman"/>
          <w:b/>
          <w:bCs/>
          <w:iCs/>
          <w:sz w:val="28"/>
          <w:szCs w:val="24"/>
          <w:lang w:val="en-US"/>
        </w:rPr>
        <w:t xml:space="preserve">R.G. </w:t>
      </w:r>
      <w:r w:rsidR="0019063C" w:rsidRPr="0019063C">
        <w:rPr>
          <w:rFonts w:ascii="Times New Roman" w:hAnsi="Times New Roman"/>
          <w:b/>
          <w:bCs/>
          <w:iCs/>
          <w:sz w:val="28"/>
          <w:szCs w:val="24"/>
          <w:lang w:val="en-US"/>
        </w:rPr>
        <w:t>Mukharlyamov</w:t>
      </w:r>
      <w:r w:rsidR="0019063C" w:rsidRPr="0019063C">
        <w:rPr>
          <w:rFonts w:ascii="Times New Roman" w:hAnsi="Times New Roman"/>
          <w:b/>
          <w:bCs/>
          <w:iCs/>
          <w:sz w:val="28"/>
          <w:szCs w:val="24"/>
          <w:vertAlign w:val="superscript"/>
          <w:lang w:val="en-US"/>
        </w:rPr>
        <w:t>1</w:t>
      </w:r>
      <w:r w:rsidR="0019063C" w:rsidRPr="0019063C">
        <w:rPr>
          <w:rFonts w:ascii="Times New Roman" w:hAnsi="Times New Roman"/>
          <w:b/>
          <w:bCs/>
          <w:iCs/>
          <w:sz w:val="28"/>
          <w:szCs w:val="24"/>
          <w:lang w:val="en-US"/>
        </w:rPr>
        <w:t xml:space="preserve">, </w:t>
      </w:r>
      <w:proofErr w:type="spellStart"/>
      <w:r w:rsidR="0019063C" w:rsidRPr="0019063C">
        <w:rPr>
          <w:rFonts w:ascii="Times New Roman" w:hAnsi="Times New Roman"/>
          <w:b/>
          <w:bCs/>
          <w:iCs/>
          <w:sz w:val="28"/>
          <w:szCs w:val="24"/>
          <w:lang w:val="en-US"/>
        </w:rPr>
        <w:t>A.V</w:t>
      </w:r>
      <w:proofErr w:type="spellEnd"/>
      <w:r w:rsidR="0019063C" w:rsidRPr="0019063C">
        <w:rPr>
          <w:rFonts w:ascii="Times New Roman" w:hAnsi="Times New Roman"/>
          <w:b/>
          <w:bCs/>
          <w:iCs/>
          <w:sz w:val="28"/>
          <w:szCs w:val="24"/>
          <w:lang w:val="en-US"/>
        </w:rPr>
        <w:t xml:space="preserve">. </w:t>
      </w:r>
      <w:r w:rsidR="0019063C" w:rsidRPr="0019063C">
        <w:rPr>
          <w:rFonts w:ascii="Times New Roman" w:hAnsi="Times New Roman"/>
          <w:b/>
          <w:bCs/>
          <w:iCs/>
          <w:sz w:val="28"/>
          <w:szCs w:val="24"/>
          <w:lang w:val="en-US"/>
        </w:rPr>
        <w:t>Borisov</w:t>
      </w:r>
      <w:r w:rsidR="0019063C" w:rsidRPr="0019063C">
        <w:rPr>
          <w:rFonts w:ascii="Times New Roman" w:hAnsi="Times New Roman"/>
          <w:b/>
          <w:bCs/>
          <w:iCs/>
          <w:sz w:val="28"/>
          <w:szCs w:val="24"/>
          <w:vertAlign w:val="superscript"/>
          <w:lang w:val="en-US"/>
        </w:rPr>
        <w:t>1</w:t>
      </w:r>
      <w:r w:rsidR="0019063C" w:rsidRPr="0019063C">
        <w:rPr>
          <w:rFonts w:ascii="Times New Roman" w:hAnsi="Times New Roman"/>
          <w:b/>
          <w:bCs/>
          <w:iCs/>
          <w:sz w:val="28"/>
          <w:szCs w:val="24"/>
          <w:lang w:val="en-US"/>
        </w:rPr>
        <w:t xml:space="preserve">, </w:t>
      </w:r>
      <w:r w:rsidR="0019063C" w:rsidRPr="0019063C">
        <w:rPr>
          <w:rFonts w:ascii="Times New Roman" w:hAnsi="Times New Roman"/>
          <w:b/>
          <w:bCs/>
          <w:iCs/>
          <w:sz w:val="28"/>
          <w:szCs w:val="24"/>
          <w:lang w:val="en-US"/>
        </w:rPr>
        <w:t xml:space="preserve">I.E. </w:t>
      </w:r>
      <w:r w:rsidR="0019063C" w:rsidRPr="0019063C">
        <w:rPr>
          <w:rFonts w:ascii="Times New Roman" w:hAnsi="Times New Roman"/>
          <w:b/>
          <w:bCs/>
          <w:iCs/>
          <w:sz w:val="28"/>
          <w:szCs w:val="24"/>
          <w:lang w:val="en-US"/>
        </w:rPr>
        <w:t>Kaspirovich</w:t>
      </w:r>
      <w:r w:rsidR="0019063C" w:rsidRPr="0019063C">
        <w:rPr>
          <w:rFonts w:ascii="Times New Roman" w:hAnsi="Times New Roman"/>
          <w:b/>
          <w:bCs/>
          <w:iCs/>
          <w:sz w:val="28"/>
          <w:szCs w:val="24"/>
          <w:vertAlign w:val="superscript"/>
          <w:lang w:val="en-US"/>
        </w:rPr>
        <w:t>1</w:t>
      </w:r>
      <w:r w:rsidR="0019063C" w:rsidRPr="0019063C">
        <w:rPr>
          <w:rFonts w:ascii="Times New Roman" w:hAnsi="Times New Roman"/>
          <w:b/>
          <w:bCs/>
          <w:iCs/>
          <w:sz w:val="28"/>
          <w:szCs w:val="24"/>
          <w:lang w:val="en-US"/>
        </w:rPr>
        <w:t xml:space="preserve">, </w:t>
      </w:r>
      <w:proofErr w:type="spellStart"/>
      <w:r w:rsidR="0019063C" w:rsidRPr="0019063C">
        <w:rPr>
          <w:rFonts w:ascii="Times New Roman" w:hAnsi="Times New Roman"/>
          <w:b/>
          <w:bCs/>
          <w:iCs/>
          <w:sz w:val="28"/>
          <w:szCs w:val="24"/>
          <w:lang w:val="en-US"/>
        </w:rPr>
        <w:t>K.S</w:t>
      </w:r>
      <w:proofErr w:type="spellEnd"/>
      <w:r w:rsidR="0019063C" w:rsidRPr="0019063C">
        <w:rPr>
          <w:rFonts w:ascii="Times New Roman" w:hAnsi="Times New Roman"/>
          <w:b/>
          <w:bCs/>
          <w:iCs/>
          <w:sz w:val="28"/>
          <w:szCs w:val="24"/>
          <w:lang w:val="en-US"/>
        </w:rPr>
        <w:t xml:space="preserve">. </w:t>
      </w:r>
      <w:r w:rsidR="0019063C" w:rsidRPr="0019063C">
        <w:rPr>
          <w:rFonts w:ascii="Times New Roman" w:hAnsi="Times New Roman"/>
          <w:b/>
          <w:bCs/>
          <w:iCs/>
          <w:sz w:val="28"/>
          <w:szCs w:val="24"/>
          <w:lang w:val="en-US"/>
        </w:rPr>
        <w:t>Maslova</w:t>
      </w:r>
      <w:r w:rsidR="0019063C" w:rsidRPr="0019063C">
        <w:rPr>
          <w:rFonts w:ascii="Times New Roman" w:hAnsi="Times New Roman"/>
          <w:b/>
          <w:bCs/>
          <w:iCs/>
          <w:sz w:val="28"/>
          <w:szCs w:val="24"/>
          <w:vertAlign w:val="superscript"/>
          <w:lang w:val="en-US"/>
        </w:rPr>
        <w:t>1</w:t>
      </w:r>
    </w:p>
    <w:p w14:paraId="5FCB8127" w14:textId="77777777" w:rsidR="00A21B7B" w:rsidRPr="008A1FA5" w:rsidRDefault="00A21B7B" w:rsidP="00A21B7B">
      <w:pPr>
        <w:spacing w:after="0" w:line="240" w:lineRule="auto"/>
        <w:jc w:val="center"/>
        <w:rPr>
          <w:rFonts w:ascii="Times New Roman" w:hAnsi="Times New Roman"/>
          <w:bCs/>
          <w:iCs/>
          <w:sz w:val="24"/>
          <w:szCs w:val="24"/>
          <w:lang w:val="en-US"/>
        </w:rPr>
      </w:pPr>
    </w:p>
    <w:p w14:paraId="3498D83F" w14:textId="2E229F98" w:rsidR="00FF5BEC" w:rsidRPr="009B5E6E" w:rsidRDefault="0019063C" w:rsidP="008A1FA5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 w:rsidRPr="0019063C">
        <w:rPr>
          <w:rFonts w:ascii="Times New Roman" w:hAnsi="Times New Roman"/>
          <w:sz w:val="24"/>
          <w:szCs w:val="24"/>
          <w:vertAlign w:val="superscript"/>
          <w:lang w:val="en-US"/>
        </w:rPr>
        <w:t>1</w:t>
      </w:r>
      <w:r w:rsidR="008A1FA5">
        <w:rPr>
          <w:rFonts w:ascii="Times New Roman" w:hAnsi="Times New Roman"/>
          <w:sz w:val="24"/>
          <w:szCs w:val="24"/>
          <w:lang w:val="en-US"/>
        </w:rPr>
        <w:t>Institute</w:t>
      </w:r>
      <w:r w:rsidR="008A1FA5" w:rsidRPr="008A1FA5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A1FA5">
        <w:rPr>
          <w:rFonts w:ascii="Times New Roman" w:hAnsi="Times New Roman"/>
          <w:sz w:val="24"/>
          <w:szCs w:val="24"/>
          <w:lang w:val="en-US"/>
        </w:rPr>
        <w:t>of</w:t>
      </w:r>
      <w:r w:rsidR="008A1FA5" w:rsidRPr="008A1FA5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A1FA5">
        <w:rPr>
          <w:rFonts w:ascii="Times New Roman" w:hAnsi="Times New Roman"/>
          <w:sz w:val="24"/>
          <w:szCs w:val="24"/>
          <w:lang w:val="en-US"/>
        </w:rPr>
        <w:t>Physical</w:t>
      </w:r>
      <w:r w:rsidR="008A1FA5" w:rsidRPr="008A1FA5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A1FA5">
        <w:rPr>
          <w:rFonts w:ascii="Times New Roman" w:hAnsi="Times New Roman"/>
          <w:sz w:val="24"/>
          <w:szCs w:val="24"/>
          <w:lang w:val="en-US"/>
        </w:rPr>
        <w:t>Research</w:t>
      </w:r>
      <w:r w:rsidR="008A1FA5" w:rsidRPr="008A1FA5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A1FA5">
        <w:rPr>
          <w:rFonts w:ascii="Times New Roman" w:hAnsi="Times New Roman"/>
          <w:sz w:val="24"/>
          <w:szCs w:val="24"/>
          <w:lang w:val="en-US"/>
        </w:rPr>
        <w:t>and</w:t>
      </w:r>
      <w:r w:rsidR="008A1FA5" w:rsidRPr="008A1FA5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A1FA5">
        <w:rPr>
          <w:rFonts w:ascii="Times New Roman" w:hAnsi="Times New Roman"/>
          <w:sz w:val="24"/>
          <w:szCs w:val="24"/>
          <w:lang w:val="en-US"/>
        </w:rPr>
        <w:t>Technologies</w:t>
      </w:r>
      <w:r w:rsidR="008A1FA5" w:rsidRPr="008A1FA5">
        <w:rPr>
          <w:rFonts w:ascii="Times New Roman" w:hAnsi="Times New Roman"/>
          <w:sz w:val="24"/>
          <w:szCs w:val="24"/>
          <w:lang w:val="en-US"/>
        </w:rPr>
        <w:t>,</w:t>
      </w:r>
    </w:p>
    <w:p w14:paraId="6BC4ABD6" w14:textId="015159F2" w:rsidR="00A21B7B" w:rsidRPr="008A1FA5" w:rsidRDefault="008A1FA5" w:rsidP="008A1FA5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Peoples</w:t>
      </w:r>
      <w:r w:rsidRPr="008A1FA5">
        <w:rPr>
          <w:rFonts w:ascii="Times New Roman" w:hAnsi="Times New Roman"/>
          <w:sz w:val="24"/>
          <w:szCs w:val="24"/>
          <w:lang w:val="en-US"/>
        </w:rPr>
        <w:t xml:space="preserve">’ </w:t>
      </w:r>
      <w:r>
        <w:rPr>
          <w:rFonts w:ascii="Times New Roman" w:hAnsi="Times New Roman"/>
          <w:sz w:val="24"/>
          <w:szCs w:val="24"/>
          <w:lang w:val="en-US"/>
        </w:rPr>
        <w:t>Friendship University of Russia,</w:t>
      </w:r>
      <w:r w:rsidR="0019063C" w:rsidRPr="0019063C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21B7B" w:rsidRPr="008A1FA5">
        <w:rPr>
          <w:rFonts w:ascii="Times New Roman" w:hAnsi="Times New Roman"/>
          <w:sz w:val="24"/>
          <w:szCs w:val="24"/>
          <w:lang w:val="en-US"/>
        </w:rPr>
        <w:t xml:space="preserve">117198, </w:t>
      </w:r>
      <w:r>
        <w:rPr>
          <w:rFonts w:ascii="Times New Roman" w:hAnsi="Times New Roman"/>
          <w:sz w:val="24"/>
          <w:szCs w:val="24"/>
          <w:lang w:val="en-US"/>
        </w:rPr>
        <w:t>Moscow</w:t>
      </w:r>
      <w:r w:rsidR="00A21B7B" w:rsidRPr="008A1FA5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Miklukho-Maklai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str.</w:t>
      </w:r>
      <w:r w:rsidR="00A21B7B" w:rsidRPr="008A1FA5">
        <w:rPr>
          <w:rFonts w:ascii="Times New Roman" w:hAnsi="Times New Roman"/>
          <w:sz w:val="24"/>
          <w:szCs w:val="24"/>
          <w:lang w:val="en-US"/>
        </w:rPr>
        <w:t xml:space="preserve">, 6, </w:t>
      </w:r>
      <w:r>
        <w:rPr>
          <w:rFonts w:ascii="Times New Roman" w:hAnsi="Times New Roman"/>
          <w:sz w:val="24"/>
          <w:szCs w:val="24"/>
          <w:lang w:val="en-US"/>
        </w:rPr>
        <w:t>Russia</w:t>
      </w:r>
    </w:p>
    <w:p w14:paraId="730118BD" w14:textId="77777777" w:rsidR="00A21B7B" w:rsidRPr="008A1FA5" w:rsidRDefault="00A21B7B" w:rsidP="00A21B7B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247D6405" w14:textId="1E4431F0" w:rsidR="006314B5" w:rsidRPr="00137CD8" w:rsidRDefault="0019063C" w:rsidP="00A21B7B">
      <w:pPr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19063C">
        <w:rPr>
          <w:rFonts w:ascii="Times New Roman" w:hAnsi="Times New Roman"/>
          <w:i/>
          <w:iCs/>
          <w:sz w:val="24"/>
          <w:szCs w:val="24"/>
          <w:lang w:val="en-US"/>
        </w:rPr>
        <w:t>The results of the development of a methodology for using quaternions to speed up the comp</w:t>
      </w:r>
      <w:r w:rsidRPr="0019063C">
        <w:rPr>
          <w:rFonts w:ascii="Times New Roman" w:hAnsi="Times New Roman"/>
          <w:i/>
          <w:iCs/>
          <w:sz w:val="24"/>
          <w:szCs w:val="24"/>
          <w:lang w:val="en-US"/>
        </w:rPr>
        <w:t>i</w:t>
      </w:r>
      <w:r w:rsidRPr="0019063C">
        <w:rPr>
          <w:rFonts w:ascii="Times New Roman" w:hAnsi="Times New Roman"/>
          <w:i/>
          <w:iCs/>
          <w:sz w:val="24"/>
          <w:szCs w:val="24"/>
          <w:lang w:val="en-US"/>
        </w:rPr>
        <w:t>lation of differential equations for systems of rigid bodies as applied to the creation of ex</w:t>
      </w:r>
      <w:r w:rsidRPr="0019063C">
        <w:rPr>
          <w:rFonts w:ascii="Times New Roman" w:hAnsi="Times New Roman"/>
          <w:i/>
          <w:iCs/>
          <w:sz w:val="24"/>
          <w:szCs w:val="24"/>
          <w:lang w:val="en-US"/>
        </w:rPr>
        <w:t>o</w:t>
      </w:r>
      <w:r w:rsidRPr="0019063C">
        <w:rPr>
          <w:rFonts w:ascii="Times New Roman" w:hAnsi="Times New Roman"/>
          <w:i/>
          <w:iCs/>
          <w:sz w:val="24"/>
          <w:szCs w:val="24"/>
          <w:lang w:val="en-US"/>
        </w:rPr>
        <w:t>skeletons with variable link lengths are presented.</w:t>
      </w:r>
    </w:p>
    <w:p w14:paraId="1E9D0A46" w14:textId="77777777" w:rsidR="00A21B7B" w:rsidRPr="00632FB7" w:rsidRDefault="00A21B7B" w:rsidP="00A21B7B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val="en-US"/>
        </w:rPr>
      </w:pPr>
    </w:p>
    <w:p w14:paraId="099FEEB5" w14:textId="2F469AAA" w:rsidR="00A21B7B" w:rsidRPr="000D3E03" w:rsidRDefault="000D3E03" w:rsidP="00A21B7B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val="en-US"/>
        </w:rPr>
      </w:pPr>
      <w:r>
        <w:rPr>
          <w:rFonts w:ascii="Times New Roman" w:hAnsi="Times New Roman"/>
          <w:b/>
          <w:i/>
          <w:iCs/>
          <w:sz w:val="24"/>
          <w:szCs w:val="24"/>
          <w:lang w:val="en-US"/>
        </w:rPr>
        <w:t>Key</w:t>
      </w:r>
      <w:r w:rsidRPr="000D3E03">
        <w:rPr>
          <w:rFonts w:ascii="Times New Roman" w:hAnsi="Times New Roman"/>
          <w:b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i/>
          <w:iCs/>
          <w:sz w:val="24"/>
          <w:szCs w:val="24"/>
          <w:lang w:val="en-US"/>
        </w:rPr>
        <w:t>words</w:t>
      </w:r>
      <w:r w:rsidR="00A21B7B" w:rsidRPr="000D3E03">
        <w:rPr>
          <w:rFonts w:ascii="Times New Roman" w:hAnsi="Times New Roman"/>
          <w:b/>
          <w:i/>
          <w:iCs/>
          <w:sz w:val="24"/>
          <w:szCs w:val="24"/>
          <w:lang w:val="en-US"/>
        </w:rPr>
        <w:t>:</w:t>
      </w:r>
      <w:r w:rsidR="00A21B7B" w:rsidRPr="000D3E03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="0019063C" w:rsidRPr="0019063C">
        <w:rPr>
          <w:rFonts w:ascii="Times New Roman" w:hAnsi="Times New Roman"/>
          <w:i/>
          <w:iCs/>
          <w:sz w:val="24"/>
          <w:szCs w:val="24"/>
          <w:lang w:val="en-US"/>
        </w:rPr>
        <w:t>quaternion, dynamic equations, system of rigid bodies, exoskeleton, variable length link.</w:t>
      </w:r>
    </w:p>
    <w:p w14:paraId="57954FF9" w14:textId="77777777" w:rsidR="00A21B7B" w:rsidRPr="000D3E03" w:rsidRDefault="00A21B7B" w:rsidP="00A21B7B">
      <w:pPr>
        <w:spacing w:after="0" w:line="240" w:lineRule="auto"/>
        <w:ind w:firstLine="284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276C484" w14:textId="729711B3" w:rsidR="00A21B7B" w:rsidRPr="0019063C" w:rsidRDefault="0019063C" w:rsidP="00CC7067">
      <w:pPr>
        <w:pStyle w:val="aff8"/>
        <w:spacing w:after="0" w:line="240" w:lineRule="auto"/>
        <w:ind w:left="0" w:firstLine="284"/>
        <w:jc w:val="center"/>
        <w:rPr>
          <w:rFonts w:ascii="Times New Roman" w:eastAsia="Times New Roman" w:hAnsi="Times New Roman" w:cs="Times New Roman"/>
          <w:bCs/>
          <w:i/>
          <w:color w:val="292C3D"/>
          <w:sz w:val="28"/>
          <w:szCs w:val="28"/>
          <w:lang w:eastAsia="ru-RU"/>
        </w:rPr>
      </w:pPr>
      <w:r w:rsidRPr="0019063C">
        <w:rPr>
          <w:rFonts w:ascii="Times New Roman" w:eastAsia="Times New Roman" w:hAnsi="Times New Roman" w:cs="Times New Roman"/>
          <w:bCs/>
          <w:i/>
          <w:iCs/>
          <w:color w:val="292C3D"/>
          <w:sz w:val="28"/>
          <w:szCs w:val="28"/>
          <w:lang w:eastAsia="ru-RU"/>
        </w:rPr>
        <w:t>This work was supported by the Russian Science Foundation № 25-21-00153, (https://rscf.ru/en/project/25-21-00153/)</w:t>
      </w:r>
    </w:p>
    <w:p w14:paraId="4FBF23AB" w14:textId="77777777" w:rsidR="00CC7067" w:rsidRPr="00CC7067" w:rsidRDefault="00CC7067" w:rsidP="00CC7067">
      <w:pPr>
        <w:pStyle w:val="aff8"/>
        <w:spacing w:after="0" w:line="240" w:lineRule="auto"/>
        <w:ind w:left="0" w:firstLine="284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8AFAD78" w14:textId="569E9136" w:rsidR="00CC7067" w:rsidRDefault="00CC7067" w:rsidP="00CC7067">
      <w:pPr>
        <w:spacing w:after="0" w:line="240" w:lineRule="auto"/>
        <w:ind w:left="851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References</w:t>
      </w:r>
    </w:p>
    <w:p w14:paraId="07481ED9" w14:textId="77777777" w:rsidR="00CC7067" w:rsidRPr="00CC7067" w:rsidRDefault="00CC7067" w:rsidP="00A21B7B">
      <w:pPr>
        <w:spacing w:after="0" w:line="240" w:lineRule="auto"/>
        <w:ind w:left="851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33008781" w14:textId="1F7B7F31" w:rsidR="00353CCB" w:rsidRPr="00137CD8" w:rsidRDefault="00353CCB" w:rsidP="00353CCB">
      <w:pPr>
        <w:spacing w:after="0" w:line="240" w:lineRule="auto"/>
        <w:jc w:val="both"/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</w:pPr>
      <w:r w:rsidRPr="00353CCB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1</w:t>
      </w:r>
      <w:r w:rsidRPr="00103449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 xml:space="preserve">. </w:t>
      </w:r>
      <w:r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>Borisov</w:t>
      </w:r>
      <w:r w:rsidRPr="00202917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 xml:space="preserve"> A. V., </w:t>
      </w:r>
      <w:proofErr w:type="spellStart"/>
      <w:r w:rsidRPr="00202917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>Kaspi</w:t>
      </w:r>
      <w:r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>rovich</w:t>
      </w:r>
      <w:proofErr w:type="spellEnd"/>
      <w:r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 xml:space="preserve"> I.</w:t>
      </w:r>
      <w:r w:rsidRPr="00202917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 xml:space="preserve">E., </w:t>
      </w:r>
      <w:proofErr w:type="spellStart"/>
      <w:r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>Mukharlyamov</w:t>
      </w:r>
      <w:proofErr w:type="spellEnd"/>
      <w:r w:rsidRPr="00202917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 xml:space="preserve"> R. G.</w:t>
      </w:r>
      <w:r w:rsidRPr="00202917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On Mathematical Mod</w:t>
      </w:r>
      <w:r w:rsidRPr="00202917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 xml:space="preserve">eling of the Dynamics of Multilink Systems and Exoskeletons // </w:t>
      </w:r>
      <w:r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Journal of Computer and Systems Sciences Inter</w:t>
      </w:r>
      <w:r w:rsidRPr="00202917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national, 60 (5), pp. 827-841 (20</w:t>
      </w:r>
      <w:r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21)</w:t>
      </w:r>
      <w:r w:rsidRPr="00202917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.</w:t>
      </w:r>
    </w:p>
    <w:p w14:paraId="365B3DD3" w14:textId="12141BF3" w:rsidR="00353CCB" w:rsidRPr="009B5E6E" w:rsidRDefault="00353CCB" w:rsidP="00353CCB">
      <w:pPr>
        <w:spacing w:after="0" w:line="240" w:lineRule="auto"/>
        <w:jc w:val="both"/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</w:pPr>
      <w:r w:rsidRPr="00353CCB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2</w:t>
      </w:r>
      <w:r w:rsidRPr="00202917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 xml:space="preserve">. </w:t>
      </w:r>
      <w:proofErr w:type="spellStart"/>
      <w:r w:rsidRPr="003C5A15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>Badyaeva</w:t>
      </w:r>
      <w:proofErr w:type="spellEnd"/>
      <w:r w:rsidRPr="003C5A15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 xml:space="preserve"> V., </w:t>
      </w:r>
      <w:proofErr w:type="spellStart"/>
      <w:r w:rsidRPr="003C5A15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>Kaspirovich</w:t>
      </w:r>
      <w:proofErr w:type="spellEnd"/>
      <w:r w:rsidRPr="003C5A15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 xml:space="preserve"> I., </w:t>
      </w:r>
      <w:proofErr w:type="spellStart"/>
      <w:r w:rsidRPr="003C5A15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>Mukharlyamov</w:t>
      </w:r>
      <w:proofErr w:type="spellEnd"/>
      <w:r w:rsidRPr="003C5A15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 xml:space="preserve"> R. </w:t>
      </w:r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 xml:space="preserve">Mathematical model of a horse rider simulator and its software implementation in the “Wolfram </w:t>
      </w:r>
      <w:proofErr w:type="spellStart"/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Math</w:t>
      </w:r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e</w:t>
      </w:r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matica</w:t>
      </w:r>
      <w:proofErr w:type="spellEnd"/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 xml:space="preserve">” computer mathematics system. // </w:t>
      </w:r>
      <w:proofErr w:type="spellStart"/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Prikladnaya</w:t>
      </w:r>
      <w:proofErr w:type="spellEnd"/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informa</w:t>
      </w:r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t</w:t>
      </w:r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ika</w:t>
      </w:r>
      <w:proofErr w:type="spellEnd"/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 xml:space="preserve">=Journal of Applied Informatics, 2024, vol.19, no.1, pp.38-56 (in Russian). </w:t>
      </w:r>
      <w:proofErr w:type="spellStart"/>
      <w:r w:rsidRPr="003C5A15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DOI</w:t>
      </w:r>
      <w:proofErr w:type="spellEnd"/>
      <w:r w:rsidRPr="009F1869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: 10.37791/2687-0649-2024-19-1-38-56</w:t>
      </w:r>
    </w:p>
    <w:p w14:paraId="534F6453" w14:textId="75973351" w:rsidR="00103449" w:rsidRPr="00B7155B" w:rsidRDefault="00353CCB" w:rsidP="00103449">
      <w:pPr>
        <w:spacing w:after="0" w:line="240" w:lineRule="auto"/>
        <w:jc w:val="both"/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</w:pPr>
      <w:r w:rsidRPr="00353CCB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3</w:t>
      </w:r>
      <w:r w:rsidR="00103449" w:rsidRPr="00103449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 xml:space="preserve">. </w:t>
      </w:r>
      <w:proofErr w:type="spellStart"/>
      <w:r w:rsidR="0019063C" w:rsidRPr="0019063C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>Zhuravlev</w:t>
      </w:r>
      <w:proofErr w:type="spellEnd"/>
      <w:r w:rsidR="0019063C" w:rsidRPr="0019063C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="0019063C" w:rsidRPr="0019063C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>V.F</w:t>
      </w:r>
      <w:proofErr w:type="spellEnd"/>
      <w:r w:rsidR="0019063C" w:rsidRPr="0019063C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 xml:space="preserve">. </w:t>
      </w:r>
      <w:r w:rsidR="0019063C" w:rsidRPr="0019063C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Fundamentals of Theoretical Mechanics. – M.: 2001. – 320 p.</w:t>
      </w:r>
    </w:p>
    <w:p w14:paraId="68744EE5" w14:textId="2DA34D96" w:rsidR="00B7155B" w:rsidRPr="00F35916" w:rsidRDefault="00353CCB" w:rsidP="00103449">
      <w:pPr>
        <w:spacing w:after="0" w:line="240" w:lineRule="auto"/>
        <w:jc w:val="both"/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</w:pPr>
      <w:proofErr w:type="gramStart"/>
      <w:r w:rsidRPr="00353CCB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4</w:t>
      </w:r>
      <w:r w:rsidR="00B7155B" w:rsidRPr="00F35916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 xml:space="preserve">. </w:t>
      </w:r>
      <w:r w:rsidR="00F35916" w:rsidRPr="00F35916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>John H. Conway and Derek A. Smith.</w:t>
      </w:r>
      <w:proofErr w:type="gramEnd"/>
      <w:r w:rsidR="00F35916" w:rsidRPr="00F35916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 xml:space="preserve"> On Quaternions and </w:t>
      </w:r>
      <w:proofErr w:type="spellStart"/>
      <w:r w:rsidR="00F35916" w:rsidRPr="00F35916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Octonions</w:t>
      </w:r>
      <w:proofErr w:type="spellEnd"/>
      <w:r w:rsidR="00F35916" w:rsidRPr="00F35916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: Their Geometry, Arithmetic, and Symmetry. – A K Peters, Ltd. 2003.</w:t>
      </w:r>
    </w:p>
    <w:p w14:paraId="03A49C4D" w14:textId="6D651618" w:rsidR="00353CCB" w:rsidRPr="009B5E6E" w:rsidRDefault="00353CCB">
      <w:pPr>
        <w:spacing w:after="0" w:line="240" w:lineRule="auto"/>
        <w:jc w:val="both"/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>5</w:t>
      </w:r>
      <w:r w:rsidR="00B7155B" w:rsidRPr="00F35916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 xml:space="preserve">. </w:t>
      </w:r>
      <w:r w:rsidR="00F35916" w:rsidRPr="00F35916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 xml:space="preserve">Douglas B. </w:t>
      </w:r>
      <w:proofErr w:type="spellStart"/>
      <w:r w:rsidR="00F35916" w:rsidRPr="00F35916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>Sweetser</w:t>
      </w:r>
      <w:proofErr w:type="spellEnd"/>
      <w:r w:rsidR="00F35916" w:rsidRPr="00F35916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  <w:lang w:val="en-US" w:eastAsia="en-US"/>
        </w:rPr>
        <w:t>.</w:t>
      </w:r>
      <w:r w:rsidR="00F35916" w:rsidRPr="00F35916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 xml:space="preserve"> </w:t>
      </w:r>
      <w:proofErr w:type="gramStart"/>
      <w:r w:rsidR="00F35916" w:rsidRPr="00F35916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Doing Physics with Quaternions.</w:t>
      </w:r>
      <w:proofErr w:type="gramEnd"/>
      <w:r w:rsidR="00F35916" w:rsidRPr="00F35916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 xml:space="preserve"> Doug </w:t>
      </w:r>
      <w:proofErr w:type="spellStart"/>
      <w:r w:rsidR="00F35916" w:rsidRPr="00F35916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>Sweetser</w:t>
      </w:r>
      <w:proofErr w:type="spellEnd"/>
      <w:r w:rsidR="00F35916" w:rsidRPr="00F35916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 w:eastAsia="en-US"/>
        </w:rPr>
        <w:t xml:space="preserve"> 2005</w:t>
      </w:r>
      <w:r w:rsidR="00F35916" w:rsidRPr="00F35916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eastAsia="en-US"/>
        </w:rPr>
        <w:t>.</w:t>
      </w:r>
    </w:p>
    <w:sectPr w:rsidR="00353CCB" w:rsidRPr="009B5E6E" w:rsidSect="00CC26EB">
      <w:headerReference w:type="even" r:id="rId9"/>
      <w:headerReference w:type="default" r:id="rId10"/>
      <w:footerReference w:type="default" r:id="rId11"/>
      <w:footerReference w:type="first" r:id="rId12"/>
      <w:pgSz w:w="11906" w:h="16838" w:code="9"/>
      <w:pgMar w:top="1134" w:right="1134" w:bottom="1134" w:left="1701" w:header="709" w:footer="709" w:gutter="0"/>
      <w:pgNumType w:start="136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DA93A6" w14:textId="77777777" w:rsidR="00AF1FCA" w:rsidRDefault="00AF1FCA">
      <w:r>
        <w:separator/>
      </w:r>
    </w:p>
  </w:endnote>
  <w:endnote w:type="continuationSeparator" w:id="0">
    <w:p w14:paraId="51BC485B" w14:textId="77777777" w:rsidR="00AF1FCA" w:rsidRDefault="00AF1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ant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Franklin Gothic Medium Cond">
    <w:panose1 w:val="020B06060304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horndale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G Mincho Light J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Fallback">
    <w:charset w:val="80"/>
    <w:family w:val="auto"/>
    <w:pitch w:val="variable"/>
  </w:font>
  <w:font w:name="Lohit Hindi">
    <w:charset w:val="80"/>
    <w:family w:val="auto"/>
    <w:pitch w:val="variable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97EB23" w14:textId="77777777" w:rsidR="00CD38A3" w:rsidRDefault="00CD38A3" w:rsidP="00915D07">
    <w:pPr>
      <w:pStyle w:val="aa"/>
      <w:spacing w:after="0" w:line="240" w:lineRule="auto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95BB8D" w14:textId="77777777" w:rsidR="00CD38A3" w:rsidRDefault="00CD38A3" w:rsidP="00915D07">
    <w:pPr>
      <w:pStyle w:val="aa"/>
      <w:spacing w:after="0" w:line="240" w:lineRule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885CE9" w14:textId="77777777" w:rsidR="00AF1FCA" w:rsidRDefault="00AF1FCA">
      <w:r>
        <w:separator/>
      </w:r>
    </w:p>
  </w:footnote>
  <w:footnote w:type="continuationSeparator" w:id="0">
    <w:p w14:paraId="2F3511C0" w14:textId="77777777" w:rsidR="00AF1FCA" w:rsidRDefault="00AF1F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D3484C" w14:textId="77777777" w:rsidR="00CD38A3" w:rsidRDefault="00CD38A3" w:rsidP="009C06C2">
    <w:pPr>
      <w:pStyle w:val="a8"/>
      <w:framePr w:wrap="around" w:vAnchor="text" w:hAnchor="margin" w:xAlign="outside" w:y="1"/>
      <w:rPr>
        <w:rStyle w:val="af9"/>
      </w:rPr>
    </w:pPr>
    <w:r>
      <w:rPr>
        <w:rStyle w:val="af9"/>
      </w:rPr>
      <w:fldChar w:fldCharType="begin"/>
    </w:r>
    <w:r>
      <w:rPr>
        <w:rStyle w:val="af9"/>
      </w:rPr>
      <w:instrText xml:space="preserve">PAGE  </w:instrText>
    </w:r>
    <w:r>
      <w:rPr>
        <w:rStyle w:val="af9"/>
      </w:rPr>
      <w:fldChar w:fldCharType="end"/>
    </w:r>
  </w:p>
  <w:p w14:paraId="37894754" w14:textId="77777777" w:rsidR="00CD38A3" w:rsidRDefault="00CD38A3" w:rsidP="009B7A29">
    <w:pPr>
      <w:pStyle w:val="a8"/>
      <w:ind w:right="360"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9F3441" w14:textId="77777777" w:rsidR="00CD38A3" w:rsidRPr="00915D07" w:rsidRDefault="00CD38A3" w:rsidP="00915D07">
    <w:pPr>
      <w:pStyle w:val="a8"/>
      <w:spacing w:after="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0"/>
        </w:tabs>
        <w:ind w:left="1068" w:hanging="360"/>
      </w:p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</w:rPr>
    </w:lvl>
  </w:abstractNum>
  <w:abstractNum w:abstractNumId="3">
    <w:nsid w:val="025F150C"/>
    <w:multiLevelType w:val="hybridMultilevel"/>
    <w:tmpl w:val="8F0E974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04E03D5E"/>
    <w:multiLevelType w:val="hybridMultilevel"/>
    <w:tmpl w:val="4822BC88"/>
    <w:lvl w:ilvl="0" w:tplc="35E2842E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068A17AE"/>
    <w:multiLevelType w:val="hybridMultilevel"/>
    <w:tmpl w:val="3E0CC80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8083A71"/>
    <w:multiLevelType w:val="hybridMultilevel"/>
    <w:tmpl w:val="AE64C9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9C52813A">
      <w:start w:val="3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8DB579C"/>
    <w:multiLevelType w:val="multilevel"/>
    <w:tmpl w:val="75583360"/>
    <w:styleLink w:val="WW8Num7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2160"/>
      </w:pPr>
    </w:lvl>
    <w:lvl w:ilvl="3">
      <w:start w:val="1"/>
      <w:numFmt w:val="decimal"/>
      <w:lvlText w:val="%4."/>
      <w:lvlJc w:val="left"/>
      <w:pPr>
        <w:ind w:left="360" w:hanging="360"/>
      </w:pPr>
      <w:rPr>
        <w:rFonts w:ascii="Times New Roman" w:eastAsia="Lucida Sans Unicode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432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6480"/>
      </w:pPr>
    </w:lvl>
  </w:abstractNum>
  <w:abstractNum w:abstractNumId="8">
    <w:nsid w:val="103316D8"/>
    <w:multiLevelType w:val="hybridMultilevel"/>
    <w:tmpl w:val="B7F494A8"/>
    <w:lvl w:ilvl="0" w:tplc="A0E27DCE">
      <w:start w:val="1"/>
      <w:numFmt w:val="decimal"/>
      <w:pStyle w:val="Reference"/>
      <w:lvlText w:val="[%1]"/>
      <w:lvlJc w:val="right"/>
      <w:pPr>
        <w:tabs>
          <w:tab w:val="num" w:pos="567"/>
        </w:tabs>
        <w:ind w:left="567" w:hanging="17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15812197"/>
    <w:multiLevelType w:val="hybridMultilevel"/>
    <w:tmpl w:val="52643196"/>
    <w:lvl w:ilvl="0" w:tplc="ABB0F480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>
    <w:nsid w:val="192E2F2D"/>
    <w:multiLevelType w:val="hybridMultilevel"/>
    <w:tmpl w:val="C81C635A"/>
    <w:lvl w:ilvl="0" w:tplc="CE3438C4">
      <w:start w:val="1"/>
      <w:numFmt w:val="decimal"/>
      <w:lvlText w:val="%1."/>
      <w:lvlJc w:val="left"/>
      <w:pPr>
        <w:ind w:left="1211" w:hanging="360"/>
      </w:pPr>
      <w:rPr>
        <w:rFonts w:hint="default"/>
        <w:lang w:val="ru-RU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>
    <w:nsid w:val="1E165AA7"/>
    <w:multiLevelType w:val="hybridMultilevel"/>
    <w:tmpl w:val="F5A6630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8626039"/>
    <w:multiLevelType w:val="hybridMultilevel"/>
    <w:tmpl w:val="6F7A2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A5E1CE0"/>
    <w:multiLevelType w:val="hybridMultilevel"/>
    <w:tmpl w:val="201C4732"/>
    <w:lvl w:ilvl="0" w:tplc="5ED0E63C">
      <w:start w:val="1"/>
      <w:numFmt w:val="decimal"/>
      <w:lvlText w:val="%1."/>
      <w:lvlJc w:val="left"/>
      <w:pPr>
        <w:ind w:left="1213" w:hanging="362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A651B1"/>
    <w:multiLevelType w:val="hybridMultilevel"/>
    <w:tmpl w:val="8F0E974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2F2E34E2"/>
    <w:multiLevelType w:val="multilevel"/>
    <w:tmpl w:val="222C5340"/>
    <w:lvl w:ilvl="0">
      <w:start w:val="2"/>
      <w:numFmt w:val="decimal"/>
      <w:lvlText w:val="%1.1."/>
      <w:lvlJc w:val="left"/>
      <w:pPr>
        <w:ind w:left="720" w:hanging="36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6">
    <w:nsid w:val="2F771D88"/>
    <w:multiLevelType w:val="hybridMultilevel"/>
    <w:tmpl w:val="201C4732"/>
    <w:lvl w:ilvl="0" w:tplc="5ED0E63C">
      <w:start w:val="1"/>
      <w:numFmt w:val="decimal"/>
      <w:lvlText w:val="%1."/>
      <w:lvlJc w:val="left"/>
      <w:pPr>
        <w:ind w:left="1213" w:hanging="362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63B332C"/>
    <w:multiLevelType w:val="hybridMultilevel"/>
    <w:tmpl w:val="40C2B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ABB59CA"/>
    <w:multiLevelType w:val="hybridMultilevel"/>
    <w:tmpl w:val="0944F4BA"/>
    <w:lvl w:ilvl="0" w:tplc="F9F6FA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870B80"/>
    <w:multiLevelType w:val="hybridMultilevel"/>
    <w:tmpl w:val="B2481CC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4E8040C4"/>
    <w:multiLevelType w:val="hybridMultilevel"/>
    <w:tmpl w:val="C40C737E"/>
    <w:lvl w:ilvl="0" w:tplc="F8C05F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>
    <w:nsid w:val="513363CF"/>
    <w:multiLevelType w:val="hybridMultilevel"/>
    <w:tmpl w:val="47F6055C"/>
    <w:lvl w:ilvl="0" w:tplc="3B7699B8">
      <w:start w:val="1"/>
      <w:numFmt w:val="decimal"/>
      <w:pStyle w:val="Zv-References"/>
      <w:lvlText w:val="[%1]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1B60953"/>
    <w:multiLevelType w:val="hybridMultilevel"/>
    <w:tmpl w:val="CB3EB69E"/>
    <w:lvl w:ilvl="0" w:tplc="0419000F">
      <w:start w:val="1"/>
      <w:numFmt w:val="decimal"/>
      <w:lvlText w:val="%1."/>
      <w:lvlJc w:val="left"/>
      <w:pPr>
        <w:tabs>
          <w:tab w:val="num" w:pos="784"/>
        </w:tabs>
        <w:ind w:left="78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04"/>
        </w:tabs>
        <w:ind w:left="150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4"/>
        </w:tabs>
        <w:ind w:left="222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4"/>
        </w:tabs>
        <w:ind w:left="294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4"/>
        </w:tabs>
        <w:ind w:left="366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4"/>
        </w:tabs>
        <w:ind w:left="438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4"/>
        </w:tabs>
        <w:ind w:left="510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4"/>
        </w:tabs>
        <w:ind w:left="582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4"/>
        </w:tabs>
        <w:ind w:left="6544" w:hanging="180"/>
      </w:pPr>
    </w:lvl>
  </w:abstractNum>
  <w:abstractNum w:abstractNumId="23">
    <w:nsid w:val="52B542EC"/>
    <w:multiLevelType w:val="hybridMultilevel"/>
    <w:tmpl w:val="AAAE5018"/>
    <w:lvl w:ilvl="0" w:tplc="792067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53C85426"/>
    <w:multiLevelType w:val="hybridMultilevel"/>
    <w:tmpl w:val="4CD4B56A"/>
    <w:lvl w:ilvl="0" w:tplc="3510FD12">
      <w:start w:val="3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1133E6"/>
    <w:multiLevelType w:val="hybridMultilevel"/>
    <w:tmpl w:val="5764304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>
    <w:nsid w:val="591F39AD"/>
    <w:multiLevelType w:val="hybridMultilevel"/>
    <w:tmpl w:val="9E4E993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>
    <w:nsid w:val="5EEF385A"/>
    <w:multiLevelType w:val="hybridMultilevel"/>
    <w:tmpl w:val="4014B95A"/>
    <w:lvl w:ilvl="0" w:tplc="45BCAE3C">
      <w:start w:val="3"/>
      <w:numFmt w:val="bullet"/>
      <w:lvlText w:val="—"/>
      <w:lvlJc w:val="left"/>
      <w:pPr>
        <w:tabs>
          <w:tab w:val="num" w:pos="1134"/>
        </w:tabs>
        <w:ind w:left="1134" w:hanging="425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8305887"/>
    <w:multiLevelType w:val="hybridMultilevel"/>
    <w:tmpl w:val="E966B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B5C6FAD"/>
    <w:multiLevelType w:val="hybridMultilevel"/>
    <w:tmpl w:val="6DA02B98"/>
    <w:lvl w:ilvl="0" w:tplc="DBE6BD3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33572A"/>
    <w:multiLevelType w:val="hybridMultilevel"/>
    <w:tmpl w:val="0944F4BA"/>
    <w:lvl w:ilvl="0" w:tplc="F9F6FA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28A5839"/>
    <w:multiLevelType w:val="singleLevel"/>
    <w:tmpl w:val="0A608290"/>
    <w:lvl w:ilvl="0">
      <w:start w:val="1"/>
      <w:numFmt w:val="decimal"/>
      <w:pStyle w:val="a"/>
      <w:lvlText w:val="%1."/>
      <w:lvlJc w:val="left"/>
      <w:pPr>
        <w:tabs>
          <w:tab w:val="num" w:pos="473"/>
        </w:tabs>
        <w:ind w:left="454" w:hanging="341"/>
      </w:pPr>
    </w:lvl>
  </w:abstractNum>
  <w:abstractNum w:abstractNumId="32">
    <w:nsid w:val="77A549D5"/>
    <w:multiLevelType w:val="hybridMultilevel"/>
    <w:tmpl w:val="ACF0FA4A"/>
    <w:lvl w:ilvl="0" w:tplc="B7966B44">
      <w:start w:val="1"/>
      <w:numFmt w:val="decimal"/>
      <w:lvlText w:val="%1."/>
      <w:lvlJc w:val="left"/>
      <w:pPr>
        <w:ind w:left="1213" w:hanging="36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>
    <w:nsid w:val="797F4734"/>
    <w:multiLevelType w:val="multilevel"/>
    <w:tmpl w:val="770A509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center"/>
      <w:pPr>
        <w:ind w:left="1213" w:hanging="36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34">
    <w:nsid w:val="79935FEC"/>
    <w:multiLevelType w:val="hybridMultilevel"/>
    <w:tmpl w:val="2FCC167A"/>
    <w:lvl w:ilvl="0" w:tplc="0DD88AE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>
    <w:nsid w:val="7CC44855"/>
    <w:multiLevelType w:val="hybridMultilevel"/>
    <w:tmpl w:val="10C25330"/>
    <w:lvl w:ilvl="0" w:tplc="AAA638C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21"/>
  </w:num>
  <w:num w:numId="2">
    <w:abstractNumId w:val="31"/>
    <w:lvlOverride w:ilvl="0">
      <w:startOverride w:val="1"/>
    </w:lvlOverride>
  </w:num>
  <w:num w:numId="3">
    <w:abstractNumId w:val="35"/>
  </w:num>
  <w:num w:numId="4">
    <w:abstractNumId w:val="14"/>
  </w:num>
  <w:num w:numId="5">
    <w:abstractNumId w:val="29"/>
  </w:num>
  <w:num w:numId="6">
    <w:abstractNumId w:val="3"/>
  </w:num>
  <w:num w:numId="7">
    <w:abstractNumId w:val="19"/>
  </w:num>
  <w:num w:numId="8">
    <w:abstractNumId w:val="26"/>
  </w:num>
  <w:num w:numId="9">
    <w:abstractNumId w:val="11"/>
  </w:num>
  <w:num w:numId="10">
    <w:abstractNumId w:val="7"/>
  </w:num>
  <w:num w:numId="11">
    <w:abstractNumId w:val="22"/>
  </w:num>
  <w:num w:numId="12">
    <w:abstractNumId w:val="5"/>
  </w:num>
  <w:num w:numId="13">
    <w:abstractNumId w:val="4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12"/>
  </w:num>
  <w:num w:numId="17">
    <w:abstractNumId w:val="20"/>
  </w:num>
  <w:num w:numId="18">
    <w:abstractNumId w:val="9"/>
  </w:num>
  <w:num w:numId="19">
    <w:abstractNumId w:val="10"/>
  </w:num>
  <w:num w:numId="20">
    <w:abstractNumId w:val="34"/>
  </w:num>
  <w:num w:numId="21">
    <w:abstractNumId w:val="18"/>
  </w:num>
  <w:num w:numId="22">
    <w:abstractNumId w:val="28"/>
  </w:num>
  <w:num w:numId="23">
    <w:abstractNumId w:val="16"/>
  </w:num>
  <w:num w:numId="24">
    <w:abstractNumId w:val="15"/>
  </w:num>
  <w:num w:numId="25">
    <w:abstractNumId w:val="32"/>
  </w:num>
  <w:num w:numId="26">
    <w:abstractNumId w:val="25"/>
  </w:num>
  <w:num w:numId="27">
    <w:abstractNumId w:val="13"/>
  </w:num>
  <w:num w:numId="28">
    <w:abstractNumId w:val="33"/>
  </w:num>
  <w:num w:numId="29">
    <w:abstractNumId w:val="23"/>
  </w:num>
  <w:num w:numId="30">
    <w:abstractNumId w:val="8"/>
  </w:num>
  <w:num w:numId="31">
    <w:abstractNumId w:val="27"/>
  </w:num>
  <w:num w:numId="32">
    <w:abstractNumId w:val="24"/>
  </w:num>
  <w:num w:numId="33">
    <w:abstractNumId w:val="6"/>
  </w:num>
  <w:num w:numId="34">
    <w:abstractNumId w:val="3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97D"/>
    <w:rsid w:val="000011E0"/>
    <w:rsid w:val="000014DD"/>
    <w:rsid w:val="0000293F"/>
    <w:rsid w:val="00010F43"/>
    <w:rsid w:val="00011840"/>
    <w:rsid w:val="00014416"/>
    <w:rsid w:val="00016553"/>
    <w:rsid w:val="00017D3A"/>
    <w:rsid w:val="00034D03"/>
    <w:rsid w:val="00035AE4"/>
    <w:rsid w:val="000364B2"/>
    <w:rsid w:val="00042D24"/>
    <w:rsid w:val="00043C45"/>
    <w:rsid w:val="00044DFE"/>
    <w:rsid w:val="00047465"/>
    <w:rsid w:val="00057C13"/>
    <w:rsid w:val="000622DE"/>
    <w:rsid w:val="00064C65"/>
    <w:rsid w:val="0007275B"/>
    <w:rsid w:val="00073CC8"/>
    <w:rsid w:val="00074669"/>
    <w:rsid w:val="000768D1"/>
    <w:rsid w:val="00081B63"/>
    <w:rsid w:val="000824DD"/>
    <w:rsid w:val="0008478C"/>
    <w:rsid w:val="00085D0E"/>
    <w:rsid w:val="00093165"/>
    <w:rsid w:val="0009433F"/>
    <w:rsid w:val="000A1D36"/>
    <w:rsid w:val="000A3138"/>
    <w:rsid w:val="000B03E1"/>
    <w:rsid w:val="000B0DAF"/>
    <w:rsid w:val="000B1373"/>
    <w:rsid w:val="000B254A"/>
    <w:rsid w:val="000B6440"/>
    <w:rsid w:val="000C16B6"/>
    <w:rsid w:val="000C2D68"/>
    <w:rsid w:val="000C34C9"/>
    <w:rsid w:val="000C6D3A"/>
    <w:rsid w:val="000D3E03"/>
    <w:rsid w:val="000E3640"/>
    <w:rsid w:val="000F0F60"/>
    <w:rsid w:val="000F47FE"/>
    <w:rsid w:val="00102444"/>
    <w:rsid w:val="00103449"/>
    <w:rsid w:val="001055AE"/>
    <w:rsid w:val="00113675"/>
    <w:rsid w:val="001153AB"/>
    <w:rsid w:val="00115B5E"/>
    <w:rsid w:val="00125C4D"/>
    <w:rsid w:val="00126567"/>
    <w:rsid w:val="00137CD8"/>
    <w:rsid w:val="00145518"/>
    <w:rsid w:val="00146D03"/>
    <w:rsid w:val="00146D7A"/>
    <w:rsid w:val="00147D37"/>
    <w:rsid w:val="0015269C"/>
    <w:rsid w:val="00155756"/>
    <w:rsid w:val="001573A0"/>
    <w:rsid w:val="001621CE"/>
    <w:rsid w:val="00165AC7"/>
    <w:rsid w:val="0016661C"/>
    <w:rsid w:val="00170390"/>
    <w:rsid w:val="00175AEC"/>
    <w:rsid w:val="00181D6A"/>
    <w:rsid w:val="00182A06"/>
    <w:rsid w:val="00186E82"/>
    <w:rsid w:val="0019063C"/>
    <w:rsid w:val="001A0278"/>
    <w:rsid w:val="001A50A3"/>
    <w:rsid w:val="001A7780"/>
    <w:rsid w:val="001B12A3"/>
    <w:rsid w:val="001B2D80"/>
    <w:rsid w:val="001C2C4B"/>
    <w:rsid w:val="001C6F76"/>
    <w:rsid w:val="001D2182"/>
    <w:rsid w:val="001D2397"/>
    <w:rsid w:val="001D29EE"/>
    <w:rsid w:val="001D6260"/>
    <w:rsid w:val="001D6287"/>
    <w:rsid w:val="001D7C6A"/>
    <w:rsid w:val="001E0087"/>
    <w:rsid w:val="001E4575"/>
    <w:rsid w:val="001F62F6"/>
    <w:rsid w:val="001F718A"/>
    <w:rsid w:val="00202917"/>
    <w:rsid w:val="002030FF"/>
    <w:rsid w:val="002147AD"/>
    <w:rsid w:val="002155C2"/>
    <w:rsid w:val="00223199"/>
    <w:rsid w:val="00225363"/>
    <w:rsid w:val="00225537"/>
    <w:rsid w:val="002279A8"/>
    <w:rsid w:val="00235EA6"/>
    <w:rsid w:val="002401DB"/>
    <w:rsid w:val="00241B27"/>
    <w:rsid w:val="00257DC1"/>
    <w:rsid w:val="00264E01"/>
    <w:rsid w:val="00265804"/>
    <w:rsid w:val="00292FA7"/>
    <w:rsid w:val="00294AF9"/>
    <w:rsid w:val="00295958"/>
    <w:rsid w:val="002A10A5"/>
    <w:rsid w:val="002A41FB"/>
    <w:rsid w:val="002A77D2"/>
    <w:rsid w:val="002B08EA"/>
    <w:rsid w:val="002B1AF3"/>
    <w:rsid w:val="002B1DDB"/>
    <w:rsid w:val="002B755B"/>
    <w:rsid w:val="002C21EC"/>
    <w:rsid w:val="002C4ED1"/>
    <w:rsid w:val="002C734A"/>
    <w:rsid w:val="002D1725"/>
    <w:rsid w:val="002D4271"/>
    <w:rsid w:val="002D4436"/>
    <w:rsid w:val="002D4576"/>
    <w:rsid w:val="002D7D98"/>
    <w:rsid w:val="002E046B"/>
    <w:rsid w:val="002E4A58"/>
    <w:rsid w:val="002E4FE2"/>
    <w:rsid w:val="002E7623"/>
    <w:rsid w:val="002F0307"/>
    <w:rsid w:val="002F0658"/>
    <w:rsid w:val="002F6029"/>
    <w:rsid w:val="00305E62"/>
    <w:rsid w:val="00306C15"/>
    <w:rsid w:val="00315D18"/>
    <w:rsid w:val="0032007D"/>
    <w:rsid w:val="00321E35"/>
    <w:rsid w:val="00334938"/>
    <w:rsid w:val="00334969"/>
    <w:rsid w:val="00336CCD"/>
    <w:rsid w:val="003421BF"/>
    <w:rsid w:val="00344CF7"/>
    <w:rsid w:val="00345D6C"/>
    <w:rsid w:val="00346199"/>
    <w:rsid w:val="00346765"/>
    <w:rsid w:val="003508C0"/>
    <w:rsid w:val="0035096B"/>
    <w:rsid w:val="003525DF"/>
    <w:rsid w:val="00353A1D"/>
    <w:rsid w:val="00353CCB"/>
    <w:rsid w:val="00355312"/>
    <w:rsid w:val="00360921"/>
    <w:rsid w:val="003624CF"/>
    <w:rsid w:val="00367C41"/>
    <w:rsid w:val="00374255"/>
    <w:rsid w:val="0037737F"/>
    <w:rsid w:val="00380981"/>
    <w:rsid w:val="00383A36"/>
    <w:rsid w:val="0038437D"/>
    <w:rsid w:val="00385004"/>
    <w:rsid w:val="003866D6"/>
    <w:rsid w:val="00392A3B"/>
    <w:rsid w:val="00395D92"/>
    <w:rsid w:val="00397B06"/>
    <w:rsid w:val="003A4E7F"/>
    <w:rsid w:val="003B3826"/>
    <w:rsid w:val="003B4398"/>
    <w:rsid w:val="003C09D8"/>
    <w:rsid w:val="003C2198"/>
    <w:rsid w:val="003C5A15"/>
    <w:rsid w:val="003D2723"/>
    <w:rsid w:val="003D4B24"/>
    <w:rsid w:val="003D554D"/>
    <w:rsid w:val="003D7490"/>
    <w:rsid w:val="003E1415"/>
    <w:rsid w:val="003E4DC8"/>
    <w:rsid w:val="003E5B4E"/>
    <w:rsid w:val="003E7718"/>
    <w:rsid w:val="003F57E2"/>
    <w:rsid w:val="003F62C9"/>
    <w:rsid w:val="00402981"/>
    <w:rsid w:val="00411B42"/>
    <w:rsid w:val="00420DD0"/>
    <w:rsid w:val="00420F56"/>
    <w:rsid w:val="00430DC3"/>
    <w:rsid w:val="004408D5"/>
    <w:rsid w:val="00443242"/>
    <w:rsid w:val="00443593"/>
    <w:rsid w:val="00446A97"/>
    <w:rsid w:val="004507E6"/>
    <w:rsid w:val="00453345"/>
    <w:rsid w:val="00456D7C"/>
    <w:rsid w:val="00463714"/>
    <w:rsid w:val="0046593C"/>
    <w:rsid w:val="0047267D"/>
    <w:rsid w:val="00476DF2"/>
    <w:rsid w:val="00476ED7"/>
    <w:rsid w:val="00477DDC"/>
    <w:rsid w:val="00480B4E"/>
    <w:rsid w:val="00481A7C"/>
    <w:rsid w:val="00493756"/>
    <w:rsid w:val="0049439D"/>
    <w:rsid w:val="004953D8"/>
    <w:rsid w:val="00496A6F"/>
    <w:rsid w:val="00496CB8"/>
    <w:rsid w:val="004A1140"/>
    <w:rsid w:val="004A7C6C"/>
    <w:rsid w:val="004B65BD"/>
    <w:rsid w:val="004C016F"/>
    <w:rsid w:val="004C12C9"/>
    <w:rsid w:val="004D08E2"/>
    <w:rsid w:val="004D4948"/>
    <w:rsid w:val="004D5F84"/>
    <w:rsid w:val="004D5FAF"/>
    <w:rsid w:val="004D64E6"/>
    <w:rsid w:val="004E1AA6"/>
    <w:rsid w:val="004E2A77"/>
    <w:rsid w:val="004E54D3"/>
    <w:rsid w:val="004F6FAD"/>
    <w:rsid w:val="005051E7"/>
    <w:rsid w:val="00512358"/>
    <w:rsid w:val="005218EA"/>
    <w:rsid w:val="005228F0"/>
    <w:rsid w:val="00523FFB"/>
    <w:rsid w:val="00527202"/>
    <w:rsid w:val="00541045"/>
    <w:rsid w:val="0054225B"/>
    <w:rsid w:val="005440F7"/>
    <w:rsid w:val="00551786"/>
    <w:rsid w:val="00552509"/>
    <w:rsid w:val="00553C5E"/>
    <w:rsid w:val="0056497D"/>
    <w:rsid w:val="00564BAC"/>
    <w:rsid w:val="00564D34"/>
    <w:rsid w:val="00573625"/>
    <w:rsid w:val="00574C8E"/>
    <w:rsid w:val="00577C07"/>
    <w:rsid w:val="00585548"/>
    <w:rsid w:val="00585C31"/>
    <w:rsid w:val="00592594"/>
    <w:rsid w:val="00596235"/>
    <w:rsid w:val="005A20CD"/>
    <w:rsid w:val="005A470B"/>
    <w:rsid w:val="005B6C66"/>
    <w:rsid w:val="005C6764"/>
    <w:rsid w:val="005D3EC9"/>
    <w:rsid w:val="005D4070"/>
    <w:rsid w:val="005D4835"/>
    <w:rsid w:val="005D52F0"/>
    <w:rsid w:val="005E017A"/>
    <w:rsid w:val="005E0C06"/>
    <w:rsid w:val="005E61B2"/>
    <w:rsid w:val="005F392A"/>
    <w:rsid w:val="005F76CB"/>
    <w:rsid w:val="006144EF"/>
    <w:rsid w:val="00615594"/>
    <w:rsid w:val="0061572D"/>
    <w:rsid w:val="00621B29"/>
    <w:rsid w:val="00623463"/>
    <w:rsid w:val="006314B5"/>
    <w:rsid w:val="00632C2E"/>
    <w:rsid w:val="00632FB7"/>
    <w:rsid w:val="0063303D"/>
    <w:rsid w:val="006427DD"/>
    <w:rsid w:val="006507EC"/>
    <w:rsid w:val="00654EF9"/>
    <w:rsid w:val="006550FF"/>
    <w:rsid w:val="0065605D"/>
    <w:rsid w:val="00656B27"/>
    <w:rsid w:val="00661B35"/>
    <w:rsid w:val="00664AB7"/>
    <w:rsid w:val="006658F1"/>
    <w:rsid w:val="00667AD6"/>
    <w:rsid w:val="00672123"/>
    <w:rsid w:val="00676973"/>
    <w:rsid w:val="00676DB5"/>
    <w:rsid w:val="0068245B"/>
    <w:rsid w:val="00687104"/>
    <w:rsid w:val="00687EA8"/>
    <w:rsid w:val="00690EA0"/>
    <w:rsid w:val="0069108B"/>
    <w:rsid w:val="00693724"/>
    <w:rsid w:val="00695052"/>
    <w:rsid w:val="00696195"/>
    <w:rsid w:val="006A2D5D"/>
    <w:rsid w:val="006A58E2"/>
    <w:rsid w:val="006A60C7"/>
    <w:rsid w:val="006A7D61"/>
    <w:rsid w:val="006C0D87"/>
    <w:rsid w:val="006C3AD6"/>
    <w:rsid w:val="006C58DA"/>
    <w:rsid w:val="006C7144"/>
    <w:rsid w:val="006C764C"/>
    <w:rsid w:val="006D31D7"/>
    <w:rsid w:val="006D525A"/>
    <w:rsid w:val="006D692E"/>
    <w:rsid w:val="006D7BBA"/>
    <w:rsid w:val="006E0533"/>
    <w:rsid w:val="006E3108"/>
    <w:rsid w:val="006E6CCD"/>
    <w:rsid w:val="006F6788"/>
    <w:rsid w:val="006F6C43"/>
    <w:rsid w:val="006F6FF3"/>
    <w:rsid w:val="006F7A69"/>
    <w:rsid w:val="0070018F"/>
    <w:rsid w:val="00701B8A"/>
    <w:rsid w:val="00703CAA"/>
    <w:rsid w:val="00705233"/>
    <w:rsid w:val="0070639D"/>
    <w:rsid w:val="007105A9"/>
    <w:rsid w:val="0071418A"/>
    <w:rsid w:val="00715584"/>
    <w:rsid w:val="0071629F"/>
    <w:rsid w:val="00717238"/>
    <w:rsid w:val="007225D9"/>
    <w:rsid w:val="00725737"/>
    <w:rsid w:val="00730820"/>
    <w:rsid w:val="00734BA2"/>
    <w:rsid w:val="007353BB"/>
    <w:rsid w:val="00742251"/>
    <w:rsid w:val="00744881"/>
    <w:rsid w:val="00751A34"/>
    <w:rsid w:val="0075407F"/>
    <w:rsid w:val="0076261F"/>
    <w:rsid w:val="00781883"/>
    <w:rsid w:val="00784091"/>
    <w:rsid w:val="00787B23"/>
    <w:rsid w:val="00790A8F"/>
    <w:rsid w:val="0079200E"/>
    <w:rsid w:val="00794897"/>
    <w:rsid w:val="00795262"/>
    <w:rsid w:val="007A0819"/>
    <w:rsid w:val="007A3871"/>
    <w:rsid w:val="007A4F06"/>
    <w:rsid w:val="007A7180"/>
    <w:rsid w:val="007B0FE7"/>
    <w:rsid w:val="007B162F"/>
    <w:rsid w:val="007B4404"/>
    <w:rsid w:val="007B6054"/>
    <w:rsid w:val="007B7588"/>
    <w:rsid w:val="007B7822"/>
    <w:rsid w:val="007C240A"/>
    <w:rsid w:val="007C4A25"/>
    <w:rsid w:val="007C634C"/>
    <w:rsid w:val="007D32AC"/>
    <w:rsid w:val="007D60BD"/>
    <w:rsid w:val="007E05FD"/>
    <w:rsid w:val="007F3F91"/>
    <w:rsid w:val="00800C33"/>
    <w:rsid w:val="00801E43"/>
    <w:rsid w:val="0080245A"/>
    <w:rsid w:val="00806109"/>
    <w:rsid w:val="00813DF5"/>
    <w:rsid w:val="0081564C"/>
    <w:rsid w:val="008157B4"/>
    <w:rsid w:val="00821562"/>
    <w:rsid w:val="00832E23"/>
    <w:rsid w:val="00834DE5"/>
    <w:rsid w:val="0083612B"/>
    <w:rsid w:val="00836734"/>
    <w:rsid w:val="00836CF9"/>
    <w:rsid w:val="00840E9F"/>
    <w:rsid w:val="00844B7B"/>
    <w:rsid w:val="00851B56"/>
    <w:rsid w:val="00856C7A"/>
    <w:rsid w:val="0086057E"/>
    <w:rsid w:val="00862EFC"/>
    <w:rsid w:val="0086398F"/>
    <w:rsid w:val="008646CB"/>
    <w:rsid w:val="008667DD"/>
    <w:rsid w:val="00874E74"/>
    <w:rsid w:val="0088360B"/>
    <w:rsid w:val="00885D4F"/>
    <w:rsid w:val="008A1FA5"/>
    <w:rsid w:val="008A2E36"/>
    <w:rsid w:val="008A5F57"/>
    <w:rsid w:val="008B4155"/>
    <w:rsid w:val="008C0299"/>
    <w:rsid w:val="008C079D"/>
    <w:rsid w:val="008C228A"/>
    <w:rsid w:val="008C2D0D"/>
    <w:rsid w:val="008C3C11"/>
    <w:rsid w:val="008C63B7"/>
    <w:rsid w:val="008C65C6"/>
    <w:rsid w:val="008C7252"/>
    <w:rsid w:val="008C7995"/>
    <w:rsid w:val="008D223C"/>
    <w:rsid w:val="008D2257"/>
    <w:rsid w:val="008D4958"/>
    <w:rsid w:val="008D7771"/>
    <w:rsid w:val="008F0777"/>
    <w:rsid w:val="008F2E27"/>
    <w:rsid w:val="009018D2"/>
    <w:rsid w:val="00911F1C"/>
    <w:rsid w:val="009128F2"/>
    <w:rsid w:val="0091478D"/>
    <w:rsid w:val="00915D07"/>
    <w:rsid w:val="0091729A"/>
    <w:rsid w:val="00917FCC"/>
    <w:rsid w:val="009216AE"/>
    <w:rsid w:val="009246D4"/>
    <w:rsid w:val="009248B0"/>
    <w:rsid w:val="00925629"/>
    <w:rsid w:val="00934168"/>
    <w:rsid w:val="00935147"/>
    <w:rsid w:val="00936B30"/>
    <w:rsid w:val="00942FE6"/>
    <w:rsid w:val="00946130"/>
    <w:rsid w:val="00954EA4"/>
    <w:rsid w:val="00956DFA"/>
    <w:rsid w:val="00964160"/>
    <w:rsid w:val="00964760"/>
    <w:rsid w:val="00965D39"/>
    <w:rsid w:val="0097225F"/>
    <w:rsid w:val="00977A44"/>
    <w:rsid w:val="00977D79"/>
    <w:rsid w:val="0098119D"/>
    <w:rsid w:val="00987E22"/>
    <w:rsid w:val="00992EE2"/>
    <w:rsid w:val="009930C9"/>
    <w:rsid w:val="00993444"/>
    <w:rsid w:val="00995AAE"/>
    <w:rsid w:val="00995B4A"/>
    <w:rsid w:val="00995F4B"/>
    <w:rsid w:val="00996C5C"/>
    <w:rsid w:val="009978B3"/>
    <w:rsid w:val="009A13D0"/>
    <w:rsid w:val="009A33BB"/>
    <w:rsid w:val="009A6F09"/>
    <w:rsid w:val="009B0B28"/>
    <w:rsid w:val="009B5E6E"/>
    <w:rsid w:val="009B7A29"/>
    <w:rsid w:val="009B7F78"/>
    <w:rsid w:val="009C06C2"/>
    <w:rsid w:val="009C1E00"/>
    <w:rsid w:val="009C6FBF"/>
    <w:rsid w:val="009D028E"/>
    <w:rsid w:val="009D1769"/>
    <w:rsid w:val="009D1A35"/>
    <w:rsid w:val="009D4B81"/>
    <w:rsid w:val="009E050C"/>
    <w:rsid w:val="009E0EC8"/>
    <w:rsid w:val="009E5DC5"/>
    <w:rsid w:val="009E627C"/>
    <w:rsid w:val="009E67ED"/>
    <w:rsid w:val="009E7B24"/>
    <w:rsid w:val="009F1869"/>
    <w:rsid w:val="00A004C7"/>
    <w:rsid w:val="00A01150"/>
    <w:rsid w:val="00A06D1C"/>
    <w:rsid w:val="00A12554"/>
    <w:rsid w:val="00A21B7B"/>
    <w:rsid w:val="00A21DDF"/>
    <w:rsid w:val="00A2566D"/>
    <w:rsid w:val="00A25CDD"/>
    <w:rsid w:val="00A26B31"/>
    <w:rsid w:val="00A2772E"/>
    <w:rsid w:val="00A30FBA"/>
    <w:rsid w:val="00A329AB"/>
    <w:rsid w:val="00A37B1A"/>
    <w:rsid w:val="00A43FAA"/>
    <w:rsid w:val="00A46E9A"/>
    <w:rsid w:val="00A577A9"/>
    <w:rsid w:val="00A6318B"/>
    <w:rsid w:val="00A66096"/>
    <w:rsid w:val="00A6709E"/>
    <w:rsid w:val="00A67F28"/>
    <w:rsid w:val="00A7324E"/>
    <w:rsid w:val="00A8096F"/>
    <w:rsid w:val="00A81AD6"/>
    <w:rsid w:val="00A862CB"/>
    <w:rsid w:val="00A90ADB"/>
    <w:rsid w:val="00A95445"/>
    <w:rsid w:val="00AA6137"/>
    <w:rsid w:val="00AB0797"/>
    <w:rsid w:val="00AB0B33"/>
    <w:rsid w:val="00AB2899"/>
    <w:rsid w:val="00AB50DD"/>
    <w:rsid w:val="00AB7309"/>
    <w:rsid w:val="00AB7D4B"/>
    <w:rsid w:val="00AC0C50"/>
    <w:rsid w:val="00AC2B74"/>
    <w:rsid w:val="00AC4660"/>
    <w:rsid w:val="00AC4AF6"/>
    <w:rsid w:val="00AD1EC2"/>
    <w:rsid w:val="00AE16D3"/>
    <w:rsid w:val="00AE323D"/>
    <w:rsid w:val="00AE4705"/>
    <w:rsid w:val="00AE5B73"/>
    <w:rsid w:val="00AF1FCA"/>
    <w:rsid w:val="00AF2701"/>
    <w:rsid w:val="00AF4520"/>
    <w:rsid w:val="00AF53AC"/>
    <w:rsid w:val="00AF72CA"/>
    <w:rsid w:val="00B06B39"/>
    <w:rsid w:val="00B12301"/>
    <w:rsid w:val="00B16144"/>
    <w:rsid w:val="00B1629E"/>
    <w:rsid w:val="00B20021"/>
    <w:rsid w:val="00B20098"/>
    <w:rsid w:val="00B216AA"/>
    <w:rsid w:val="00B216CE"/>
    <w:rsid w:val="00B344F6"/>
    <w:rsid w:val="00B3530C"/>
    <w:rsid w:val="00B40FC8"/>
    <w:rsid w:val="00B41702"/>
    <w:rsid w:val="00B42F54"/>
    <w:rsid w:val="00B461B8"/>
    <w:rsid w:val="00B50F1E"/>
    <w:rsid w:val="00B54F5F"/>
    <w:rsid w:val="00B6233A"/>
    <w:rsid w:val="00B629F1"/>
    <w:rsid w:val="00B65262"/>
    <w:rsid w:val="00B661E8"/>
    <w:rsid w:val="00B71175"/>
    <w:rsid w:val="00B7155B"/>
    <w:rsid w:val="00B71A10"/>
    <w:rsid w:val="00B71F38"/>
    <w:rsid w:val="00B721A1"/>
    <w:rsid w:val="00B767F7"/>
    <w:rsid w:val="00B857C8"/>
    <w:rsid w:val="00B9296D"/>
    <w:rsid w:val="00B96ED3"/>
    <w:rsid w:val="00BA691C"/>
    <w:rsid w:val="00BA6BE1"/>
    <w:rsid w:val="00BB480E"/>
    <w:rsid w:val="00BB526B"/>
    <w:rsid w:val="00BB7DFB"/>
    <w:rsid w:val="00BC312D"/>
    <w:rsid w:val="00BC659C"/>
    <w:rsid w:val="00BC6713"/>
    <w:rsid w:val="00BD4A62"/>
    <w:rsid w:val="00BD65A2"/>
    <w:rsid w:val="00BE0704"/>
    <w:rsid w:val="00BE6A01"/>
    <w:rsid w:val="00BF03EC"/>
    <w:rsid w:val="00BF14DD"/>
    <w:rsid w:val="00C166E0"/>
    <w:rsid w:val="00C16891"/>
    <w:rsid w:val="00C22382"/>
    <w:rsid w:val="00C243C3"/>
    <w:rsid w:val="00C2765E"/>
    <w:rsid w:val="00C31BCB"/>
    <w:rsid w:val="00C46B4D"/>
    <w:rsid w:val="00C471D5"/>
    <w:rsid w:val="00C56AB6"/>
    <w:rsid w:val="00C56BAE"/>
    <w:rsid w:val="00C63544"/>
    <w:rsid w:val="00C64233"/>
    <w:rsid w:val="00C66D0A"/>
    <w:rsid w:val="00C7056F"/>
    <w:rsid w:val="00C75DD2"/>
    <w:rsid w:val="00C80C7E"/>
    <w:rsid w:val="00C83FD6"/>
    <w:rsid w:val="00C85910"/>
    <w:rsid w:val="00C865CC"/>
    <w:rsid w:val="00C90610"/>
    <w:rsid w:val="00C91318"/>
    <w:rsid w:val="00C93DD5"/>
    <w:rsid w:val="00C97896"/>
    <w:rsid w:val="00CA0D58"/>
    <w:rsid w:val="00CA1DD8"/>
    <w:rsid w:val="00CB48A7"/>
    <w:rsid w:val="00CC26EB"/>
    <w:rsid w:val="00CC592D"/>
    <w:rsid w:val="00CC7067"/>
    <w:rsid w:val="00CD228F"/>
    <w:rsid w:val="00CD38A3"/>
    <w:rsid w:val="00CD7316"/>
    <w:rsid w:val="00CF1DCE"/>
    <w:rsid w:val="00CF2168"/>
    <w:rsid w:val="00CF66DD"/>
    <w:rsid w:val="00D03EFB"/>
    <w:rsid w:val="00D04EDA"/>
    <w:rsid w:val="00D0725F"/>
    <w:rsid w:val="00D12D35"/>
    <w:rsid w:val="00D13859"/>
    <w:rsid w:val="00D14D30"/>
    <w:rsid w:val="00D14D62"/>
    <w:rsid w:val="00D157D7"/>
    <w:rsid w:val="00D211CE"/>
    <w:rsid w:val="00D216B1"/>
    <w:rsid w:val="00D24860"/>
    <w:rsid w:val="00D27045"/>
    <w:rsid w:val="00D27454"/>
    <w:rsid w:val="00D30885"/>
    <w:rsid w:val="00D30DF8"/>
    <w:rsid w:val="00D328CF"/>
    <w:rsid w:val="00D37E02"/>
    <w:rsid w:val="00D404C5"/>
    <w:rsid w:val="00D4134C"/>
    <w:rsid w:val="00D41C81"/>
    <w:rsid w:val="00D44E87"/>
    <w:rsid w:val="00D46F94"/>
    <w:rsid w:val="00D55463"/>
    <w:rsid w:val="00D658EE"/>
    <w:rsid w:val="00D6738F"/>
    <w:rsid w:val="00D7046E"/>
    <w:rsid w:val="00D76F1B"/>
    <w:rsid w:val="00D8286F"/>
    <w:rsid w:val="00D84089"/>
    <w:rsid w:val="00D84B86"/>
    <w:rsid w:val="00D85F68"/>
    <w:rsid w:val="00D8644F"/>
    <w:rsid w:val="00D90092"/>
    <w:rsid w:val="00D93F5B"/>
    <w:rsid w:val="00D94344"/>
    <w:rsid w:val="00DA0554"/>
    <w:rsid w:val="00DA0650"/>
    <w:rsid w:val="00DA6F98"/>
    <w:rsid w:val="00DA7096"/>
    <w:rsid w:val="00DB0912"/>
    <w:rsid w:val="00DB2E5A"/>
    <w:rsid w:val="00DB5577"/>
    <w:rsid w:val="00DB7039"/>
    <w:rsid w:val="00DB7E65"/>
    <w:rsid w:val="00DC10A0"/>
    <w:rsid w:val="00DC36FA"/>
    <w:rsid w:val="00DC396B"/>
    <w:rsid w:val="00DC6112"/>
    <w:rsid w:val="00DD0E8B"/>
    <w:rsid w:val="00DD178E"/>
    <w:rsid w:val="00DD2FDC"/>
    <w:rsid w:val="00DD6725"/>
    <w:rsid w:val="00DE18EA"/>
    <w:rsid w:val="00DE3595"/>
    <w:rsid w:val="00DE37A7"/>
    <w:rsid w:val="00DE5473"/>
    <w:rsid w:val="00DE79D2"/>
    <w:rsid w:val="00E06FEA"/>
    <w:rsid w:val="00E10F0C"/>
    <w:rsid w:val="00E12081"/>
    <w:rsid w:val="00E209D4"/>
    <w:rsid w:val="00E21C5A"/>
    <w:rsid w:val="00E23A34"/>
    <w:rsid w:val="00E25058"/>
    <w:rsid w:val="00E27F73"/>
    <w:rsid w:val="00E3681C"/>
    <w:rsid w:val="00E36FD4"/>
    <w:rsid w:val="00E40F65"/>
    <w:rsid w:val="00E42240"/>
    <w:rsid w:val="00E42A61"/>
    <w:rsid w:val="00E430A9"/>
    <w:rsid w:val="00E43213"/>
    <w:rsid w:val="00E50AFF"/>
    <w:rsid w:val="00E52423"/>
    <w:rsid w:val="00E6072F"/>
    <w:rsid w:val="00E6242E"/>
    <w:rsid w:val="00E64F79"/>
    <w:rsid w:val="00E750AB"/>
    <w:rsid w:val="00E76C41"/>
    <w:rsid w:val="00E77374"/>
    <w:rsid w:val="00E8226E"/>
    <w:rsid w:val="00E837E6"/>
    <w:rsid w:val="00E840B6"/>
    <w:rsid w:val="00E84932"/>
    <w:rsid w:val="00E84ED0"/>
    <w:rsid w:val="00E86F82"/>
    <w:rsid w:val="00E919D5"/>
    <w:rsid w:val="00E928D1"/>
    <w:rsid w:val="00E94EE4"/>
    <w:rsid w:val="00E95E79"/>
    <w:rsid w:val="00EA5522"/>
    <w:rsid w:val="00EA6966"/>
    <w:rsid w:val="00EA6BDD"/>
    <w:rsid w:val="00EB39E3"/>
    <w:rsid w:val="00EB5893"/>
    <w:rsid w:val="00EB620E"/>
    <w:rsid w:val="00EB6708"/>
    <w:rsid w:val="00EC23CF"/>
    <w:rsid w:val="00EC3EB0"/>
    <w:rsid w:val="00EC519C"/>
    <w:rsid w:val="00EC6159"/>
    <w:rsid w:val="00ED124D"/>
    <w:rsid w:val="00ED1DB4"/>
    <w:rsid w:val="00ED7357"/>
    <w:rsid w:val="00EE05B5"/>
    <w:rsid w:val="00EE1CFB"/>
    <w:rsid w:val="00EE6E7C"/>
    <w:rsid w:val="00EF0C31"/>
    <w:rsid w:val="00EF14CF"/>
    <w:rsid w:val="00F00009"/>
    <w:rsid w:val="00F06B03"/>
    <w:rsid w:val="00F10928"/>
    <w:rsid w:val="00F228C1"/>
    <w:rsid w:val="00F24714"/>
    <w:rsid w:val="00F30016"/>
    <w:rsid w:val="00F315EA"/>
    <w:rsid w:val="00F34EC5"/>
    <w:rsid w:val="00F35916"/>
    <w:rsid w:val="00F36ED4"/>
    <w:rsid w:val="00F44672"/>
    <w:rsid w:val="00F504F1"/>
    <w:rsid w:val="00F52D59"/>
    <w:rsid w:val="00F52D75"/>
    <w:rsid w:val="00F531AF"/>
    <w:rsid w:val="00F53D00"/>
    <w:rsid w:val="00F55348"/>
    <w:rsid w:val="00F618B0"/>
    <w:rsid w:val="00F627F8"/>
    <w:rsid w:val="00F62E13"/>
    <w:rsid w:val="00F6357C"/>
    <w:rsid w:val="00F74C3E"/>
    <w:rsid w:val="00F75AEB"/>
    <w:rsid w:val="00F85B38"/>
    <w:rsid w:val="00F8622E"/>
    <w:rsid w:val="00F872E9"/>
    <w:rsid w:val="00F9271B"/>
    <w:rsid w:val="00F92F4B"/>
    <w:rsid w:val="00F9620F"/>
    <w:rsid w:val="00FA1EE1"/>
    <w:rsid w:val="00FB4441"/>
    <w:rsid w:val="00FC02F6"/>
    <w:rsid w:val="00FC03D2"/>
    <w:rsid w:val="00FC0A8B"/>
    <w:rsid w:val="00FC32CD"/>
    <w:rsid w:val="00FC7F67"/>
    <w:rsid w:val="00FD2B28"/>
    <w:rsid w:val="00FD3615"/>
    <w:rsid w:val="00FD602A"/>
    <w:rsid w:val="00FD6E15"/>
    <w:rsid w:val="00FD73D8"/>
    <w:rsid w:val="00FE0857"/>
    <w:rsid w:val="00FE1477"/>
    <w:rsid w:val="00FE180D"/>
    <w:rsid w:val="00FE3CFF"/>
    <w:rsid w:val="00FE4D9F"/>
    <w:rsid w:val="00FE7402"/>
    <w:rsid w:val="00FE7CFF"/>
    <w:rsid w:val="00FF1C21"/>
    <w:rsid w:val="00FF2FDA"/>
    <w:rsid w:val="00FF3C38"/>
    <w:rsid w:val="00FF5BEC"/>
    <w:rsid w:val="00FF65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A8EA4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9" w:unhideWhenUsed="0" w:qFormat="1"/>
    <w:lsdException w:name="heading 3" w:semiHidden="0" w:unhideWhenUsed="0" w:qFormat="1"/>
    <w:lsdException w:name="heading 4" w:semiHidden="0" w:uiPriority="9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/>
    <w:lsdException w:name="annotation text" w:uiPriority="99"/>
    <w:lsdException w:name="header" w:uiPriority="99"/>
    <w:lsdException w:name="footer" w:uiPriority="99"/>
    <w:lsdException w:name="caption" w:uiPriority="35" w:qFormat="1"/>
    <w:lsdException w:name="footnote reference" w:uiPriority="99"/>
    <w:lsdException w:name="annotation reference" w:uiPriority="99"/>
    <w:lsdException w:name="line number" w:uiPriority="99"/>
    <w:lsdException w:name="endnote reference" w:uiPriority="99"/>
    <w:lsdException w:name="endnote text" w:uiPriority="99"/>
    <w:lsdException w:name="List Number" w:semiHidden="0" w:unhideWhenUsed="0"/>
    <w:lsdException w:name="List 2" w:uiPriority="99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annotation subject" w:uiPriority="99"/>
    <w:lsdException w:name="No List" w:uiPriority="99"/>
    <w:lsdException w:name="Balloon Text" w:uiPriority="99"/>
    <w:lsdException w:name="Table Grid" w:uiPriority="5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24860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0"/>
    <w:next w:val="a0"/>
    <w:link w:val="10"/>
    <w:uiPriority w:val="9"/>
    <w:qFormat/>
    <w:rsid w:val="0056497D"/>
    <w:pPr>
      <w:keepNext/>
      <w:spacing w:before="240" w:after="60"/>
      <w:ind w:firstLine="709"/>
      <w:outlineLvl w:val="0"/>
    </w:pPr>
    <w:rPr>
      <w:rFonts w:ascii="Cambria" w:hAnsi="Cambria"/>
      <w:b/>
      <w:bCs/>
      <w:kern w:val="32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9"/>
    <w:qFormat/>
    <w:rsid w:val="0056497D"/>
    <w:pPr>
      <w:keepNext/>
      <w:keepLines/>
      <w:bidi/>
      <w:spacing w:before="200"/>
      <w:outlineLvl w:val="1"/>
    </w:pPr>
    <w:rPr>
      <w:rFonts w:ascii="Cambria" w:hAnsi="Cambria"/>
      <w:b/>
      <w:bCs/>
      <w:color w:val="4F81BD"/>
      <w:sz w:val="26"/>
      <w:szCs w:val="26"/>
      <w:lang w:val="en-US" w:eastAsia="en-US"/>
    </w:rPr>
  </w:style>
  <w:style w:type="paragraph" w:styleId="3">
    <w:name w:val="heading 3"/>
    <w:basedOn w:val="a0"/>
    <w:link w:val="30"/>
    <w:qFormat/>
    <w:rsid w:val="0056497D"/>
    <w:pPr>
      <w:spacing w:before="100" w:beforeAutospacing="1" w:after="100" w:afterAutospacing="1"/>
      <w:outlineLvl w:val="2"/>
    </w:pPr>
    <w:rPr>
      <w:rFonts w:ascii="Times New Roman" w:hAnsi="Times New Roman"/>
      <w:b/>
      <w:bCs/>
      <w:color w:val="000000"/>
      <w:sz w:val="27"/>
      <w:szCs w:val="27"/>
      <w:lang w:val="en-US" w:eastAsia="en-US"/>
    </w:rPr>
  </w:style>
  <w:style w:type="paragraph" w:styleId="4">
    <w:name w:val="heading 4"/>
    <w:basedOn w:val="a0"/>
    <w:next w:val="a0"/>
    <w:link w:val="40"/>
    <w:uiPriority w:val="9"/>
    <w:qFormat/>
    <w:rsid w:val="009C1E00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  <w:lang w:val="x-none" w:eastAsia="x-none"/>
    </w:rPr>
  </w:style>
  <w:style w:type="paragraph" w:styleId="5">
    <w:name w:val="heading 5"/>
    <w:basedOn w:val="a0"/>
    <w:next w:val="a0"/>
    <w:link w:val="50"/>
    <w:qFormat/>
    <w:rsid w:val="00496CB8"/>
    <w:pPr>
      <w:keepNext/>
      <w:spacing w:line="336" w:lineRule="auto"/>
      <w:jc w:val="center"/>
      <w:outlineLvl w:val="4"/>
    </w:pPr>
    <w:rPr>
      <w:i/>
      <w:iCs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9"/>
    <w:rsid w:val="0056497D"/>
    <w:rPr>
      <w:rFonts w:ascii="Cambria" w:hAnsi="Cambria"/>
      <w:b/>
      <w:bCs/>
      <w:color w:val="4F81BD"/>
      <w:sz w:val="26"/>
      <w:szCs w:val="26"/>
      <w:lang w:val="en-US" w:eastAsia="en-US" w:bidi="ar-SA"/>
    </w:rPr>
  </w:style>
  <w:style w:type="character" w:customStyle="1" w:styleId="30">
    <w:name w:val="Заголовок 3 Знак"/>
    <w:link w:val="3"/>
    <w:rsid w:val="0056497D"/>
    <w:rPr>
      <w:b/>
      <w:bCs/>
      <w:color w:val="000000"/>
      <w:sz w:val="27"/>
      <w:szCs w:val="27"/>
      <w:lang w:val="en-US" w:eastAsia="en-US" w:bidi="ar-SA"/>
    </w:rPr>
  </w:style>
  <w:style w:type="paragraph" w:styleId="a4">
    <w:name w:val="Body Text Indent"/>
    <w:basedOn w:val="a0"/>
    <w:link w:val="a5"/>
    <w:rsid w:val="0056497D"/>
    <w:pPr>
      <w:ind w:left="709" w:firstLine="425"/>
    </w:pPr>
    <w:rPr>
      <w:rFonts w:ascii="Times New Roman" w:hAnsi="Times New Roman"/>
      <w:sz w:val="24"/>
      <w:szCs w:val="24"/>
      <w:lang w:val="en-US" w:eastAsia="ar-SA"/>
    </w:rPr>
  </w:style>
  <w:style w:type="character" w:customStyle="1" w:styleId="a5">
    <w:name w:val="Основной текст с отступом Знак"/>
    <w:link w:val="a4"/>
    <w:semiHidden/>
    <w:locked/>
    <w:rsid w:val="0056497D"/>
    <w:rPr>
      <w:sz w:val="24"/>
      <w:szCs w:val="24"/>
      <w:lang w:val="en-US" w:eastAsia="ar-SA" w:bidi="ar-SA"/>
    </w:rPr>
  </w:style>
  <w:style w:type="character" w:customStyle="1" w:styleId="BodyTextIndentChar">
    <w:name w:val="Body Text Indent Char"/>
    <w:semiHidden/>
    <w:locked/>
    <w:rsid w:val="0056497D"/>
    <w:rPr>
      <w:rFonts w:cs="Times New Roman"/>
      <w:sz w:val="24"/>
      <w:szCs w:val="24"/>
      <w:lang w:val="ru-RU" w:eastAsia="ru-RU"/>
    </w:rPr>
  </w:style>
  <w:style w:type="paragraph" w:styleId="a6">
    <w:name w:val="List Bullet"/>
    <w:basedOn w:val="a0"/>
    <w:rsid w:val="0056497D"/>
    <w:pPr>
      <w:spacing w:before="100" w:beforeAutospacing="1" w:after="100" w:afterAutospacing="1"/>
    </w:pPr>
    <w:rPr>
      <w:lang w:val="en-US" w:eastAsia="en-US"/>
    </w:rPr>
  </w:style>
  <w:style w:type="table" w:styleId="a7">
    <w:name w:val="Table Grid"/>
    <w:basedOn w:val="a2"/>
    <w:uiPriority w:val="59"/>
    <w:rsid w:val="005649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0"/>
    <w:link w:val="a9"/>
    <w:uiPriority w:val="99"/>
    <w:rsid w:val="0056497D"/>
    <w:pPr>
      <w:tabs>
        <w:tab w:val="center" w:pos="4153"/>
        <w:tab w:val="right" w:pos="8306"/>
      </w:tabs>
    </w:pPr>
    <w:rPr>
      <w:rFonts w:ascii="Times New Roman" w:hAnsi="Times New Roman"/>
      <w:sz w:val="24"/>
      <w:szCs w:val="24"/>
    </w:rPr>
  </w:style>
  <w:style w:type="character" w:customStyle="1" w:styleId="a9">
    <w:name w:val="Верхний колонтитул Знак"/>
    <w:link w:val="a8"/>
    <w:uiPriority w:val="99"/>
    <w:locked/>
    <w:rsid w:val="0056497D"/>
    <w:rPr>
      <w:sz w:val="24"/>
      <w:szCs w:val="24"/>
      <w:lang w:val="ru-RU" w:eastAsia="ru-RU" w:bidi="ar-SA"/>
    </w:rPr>
  </w:style>
  <w:style w:type="character" w:customStyle="1" w:styleId="HeaderChar">
    <w:name w:val="Header Char"/>
    <w:uiPriority w:val="99"/>
    <w:locked/>
    <w:rsid w:val="0056497D"/>
    <w:rPr>
      <w:rFonts w:cs="Times New Roman"/>
      <w:sz w:val="24"/>
      <w:szCs w:val="24"/>
      <w:lang w:val="ru-RU" w:eastAsia="ru-RU"/>
    </w:rPr>
  </w:style>
  <w:style w:type="paragraph" w:styleId="aa">
    <w:name w:val="footer"/>
    <w:basedOn w:val="a0"/>
    <w:link w:val="ab"/>
    <w:uiPriority w:val="99"/>
    <w:rsid w:val="0056497D"/>
    <w:pPr>
      <w:tabs>
        <w:tab w:val="center" w:pos="4153"/>
        <w:tab w:val="right" w:pos="8306"/>
      </w:tabs>
    </w:pPr>
    <w:rPr>
      <w:rFonts w:ascii="Times New Roman" w:hAnsi="Times New Roman"/>
      <w:sz w:val="24"/>
      <w:szCs w:val="24"/>
    </w:rPr>
  </w:style>
  <w:style w:type="character" w:customStyle="1" w:styleId="ab">
    <w:name w:val="Нижний колонтитул Знак"/>
    <w:link w:val="aa"/>
    <w:uiPriority w:val="99"/>
    <w:locked/>
    <w:rsid w:val="0056497D"/>
    <w:rPr>
      <w:sz w:val="24"/>
      <w:szCs w:val="24"/>
      <w:lang w:val="ru-RU" w:eastAsia="ru-RU" w:bidi="ar-SA"/>
    </w:rPr>
  </w:style>
  <w:style w:type="character" w:customStyle="1" w:styleId="FooterChar">
    <w:name w:val="Footer Char"/>
    <w:uiPriority w:val="99"/>
    <w:locked/>
    <w:rsid w:val="0056497D"/>
    <w:rPr>
      <w:rFonts w:cs="Times New Roman"/>
      <w:sz w:val="24"/>
      <w:szCs w:val="24"/>
      <w:lang w:val="ru-RU" w:eastAsia="ru-RU"/>
    </w:rPr>
  </w:style>
  <w:style w:type="paragraph" w:styleId="ac">
    <w:name w:val="Normal (Web)"/>
    <w:basedOn w:val="a0"/>
    <w:uiPriority w:val="99"/>
    <w:unhideWhenUsed/>
    <w:rsid w:val="0056497D"/>
    <w:pPr>
      <w:spacing w:before="100" w:beforeAutospacing="1" w:after="100" w:afterAutospacing="1" w:line="360" w:lineRule="auto"/>
    </w:pPr>
    <w:rPr>
      <w:color w:val="000000"/>
      <w:lang w:val="en-US" w:eastAsia="en-US"/>
    </w:rPr>
  </w:style>
  <w:style w:type="character" w:styleId="ad">
    <w:name w:val="Strong"/>
    <w:uiPriority w:val="22"/>
    <w:qFormat/>
    <w:rsid w:val="0056497D"/>
    <w:rPr>
      <w:b/>
      <w:bCs/>
    </w:rPr>
  </w:style>
  <w:style w:type="paragraph" w:customStyle="1" w:styleId="11">
    <w:name w:val="Абзац списка1"/>
    <w:basedOn w:val="a0"/>
    <w:qFormat/>
    <w:rsid w:val="0056497D"/>
    <w:pPr>
      <w:bidi/>
      <w:ind w:left="720"/>
      <w:contextualSpacing/>
    </w:pPr>
    <w:rPr>
      <w:rFonts w:eastAsia="Calibri" w:cs="Arial"/>
      <w:lang w:val="en-US" w:eastAsia="en-US"/>
    </w:rPr>
  </w:style>
  <w:style w:type="character" w:styleId="ae">
    <w:name w:val="Hyperlink"/>
    <w:basedOn w:val="a1"/>
    <w:uiPriority w:val="99"/>
    <w:rsid w:val="0056497D"/>
    <w:rPr>
      <w:color w:val="0000FF"/>
      <w:u w:val="single"/>
    </w:rPr>
  </w:style>
  <w:style w:type="paragraph" w:styleId="af">
    <w:name w:val="Body Text"/>
    <w:basedOn w:val="a0"/>
    <w:link w:val="af0"/>
    <w:unhideWhenUsed/>
    <w:rsid w:val="0056497D"/>
    <w:pPr>
      <w:widowControl w:val="0"/>
      <w:suppressAutoHyphens/>
      <w:spacing w:after="120"/>
    </w:pPr>
    <w:rPr>
      <w:rFonts w:ascii="Arial" w:eastAsia="SimSun" w:hAnsi="Arial" w:cs="Mangal"/>
      <w:kern w:val="2"/>
      <w:sz w:val="20"/>
      <w:lang w:val="x-none" w:eastAsia="hi-IN" w:bidi="hi-IN"/>
    </w:rPr>
  </w:style>
  <w:style w:type="paragraph" w:customStyle="1" w:styleId="Style1">
    <w:name w:val="Style1"/>
    <w:basedOn w:val="a0"/>
    <w:rsid w:val="0056497D"/>
    <w:pPr>
      <w:widowControl w:val="0"/>
      <w:autoSpaceDE w:val="0"/>
      <w:autoSpaceDN w:val="0"/>
      <w:adjustRightInd w:val="0"/>
      <w:spacing w:line="288" w:lineRule="exact"/>
      <w:jc w:val="center"/>
    </w:pPr>
    <w:rPr>
      <w:rFonts w:ascii="Book Antiqua" w:hAnsi="Book Antiqua"/>
    </w:rPr>
  </w:style>
  <w:style w:type="paragraph" w:customStyle="1" w:styleId="Style2">
    <w:name w:val="Style2"/>
    <w:basedOn w:val="a0"/>
    <w:rsid w:val="0056497D"/>
    <w:pPr>
      <w:widowControl w:val="0"/>
      <w:autoSpaceDE w:val="0"/>
      <w:autoSpaceDN w:val="0"/>
      <w:adjustRightInd w:val="0"/>
      <w:spacing w:line="288" w:lineRule="exact"/>
      <w:jc w:val="center"/>
    </w:pPr>
    <w:rPr>
      <w:rFonts w:ascii="Book Antiqua" w:hAnsi="Book Antiqua"/>
    </w:rPr>
  </w:style>
  <w:style w:type="paragraph" w:customStyle="1" w:styleId="Style3">
    <w:name w:val="Style3"/>
    <w:basedOn w:val="a0"/>
    <w:rsid w:val="0056497D"/>
    <w:pPr>
      <w:widowControl w:val="0"/>
      <w:autoSpaceDE w:val="0"/>
      <w:autoSpaceDN w:val="0"/>
      <w:adjustRightInd w:val="0"/>
      <w:spacing w:line="290" w:lineRule="exact"/>
      <w:jc w:val="both"/>
    </w:pPr>
    <w:rPr>
      <w:rFonts w:ascii="Book Antiqua" w:hAnsi="Book Antiqua"/>
    </w:rPr>
  </w:style>
  <w:style w:type="paragraph" w:customStyle="1" w:styleId="Style4">
    <w:name w:val="Style4"/>
    <w:basedOn w:val="a0"/>
    <w:rsid w:val="0056497D"/>
    <w:pPr>
      <w:widowControl w:val="0"/>
      <w:autoSpaceDE w:val="0"/>
      <w:autoSpaceDN w:val="0"/>
      <w:adjustRightInd w:val="0"/>
      <w:spacing w:line="289" w:lineRule="exact"/>
      <w:ind w:firstLine="352"/>
      <w:jc w:val="both"/>
    </w:pPr>
    <w:rPr>
      <w:rFonts w:ascii="Book Antiqua" w:hAnsi="Book Antiqua"/>
    </w:rPr>
  </w:style>
  <w:style w:type="paragraph" w:customStyle="1" w:styleId="Style5">
    <w:name w:val="Style5"/>
    <w:basedOn w:val="a0"/>
    <w:rsid w:val="0056497D"/>
    <w:pPr>
      <w:widowControl w:val="0"/>
      <w:autoSpaceDE w:val="0"/>
      <w:autoSpaceDN w:val="0"/>
      <w:adjustRightInd w:val="0"/>
    </w:pPr>
    <w:rPr>
      <w:rFonts w:ascii="Book Antiqua" w:hAnsi="Book Antiqua"/>
    </w:rPr>
  </w:style>
  <w:style w:type="paragraph" w:customStyle="1" w:styleId="Style6">
    <w:name w:val="Style6"/>
    <w:basedOn w:val="a0"/>
    <w:rsid w:val="0056497D"/>
    <w:pPr>
      <w:widowControl w:val="0"/>
      <w:autoSpaceDE w:val="0"/>
      <w:autoSpaceDN w:val="0"/>
      <w:adjustRightInd w:val="0"/>
      <w:spacing w:line="288" w:lineRule="exact"/>
      <w:ind w:firstLine="3490"/>
    </w:pPr>
    <w:rPr>
      <w:rFonts w:ascii="Book Antiqua" w:hAnsi="Book Antiqua"/>
    </w:rPr>
  </w:style>
  <w:style w:type="paragraph" w:customStyle="1" w:styleId="Style10">
    <w:name w:val="Style10"/>
    <w:basedOn w:val="a0"/>
    <w:rsid w:val="0056497D"/>
    <w:pPr>
      <w:widowControl w:val="0"/>
      <w:autoSpaceDE w:val="0"/>
      <w:autoSpaceDN w:val="0"/>
      <w:adjustRightInd w:val="0"/>
    </w:pPr>
    <w:rPr>
      <w:rFonts w:ascii="Book Antiqua" w:hAnsi="Book Antiqua"/>
    </w:rPr>
  </w:style>
  <w:style w:type="character" w:customStyle="1" w:styleId="FontStyle12">
    <w:name w:val="Font Style12"/>
    <w:basedOn w:val="a1"/>
    <w:rsid w:val="0056497D"/>
    <w:rPr>
      <w:rFonts w:ascii="Book Antiqua" w:hAnsi="Book Antiqua" w:cs="Book Antiqua"/>
      <w:b/>
      <w:bCs/>
      <w:color w:val="000000"/>
      <w:spacing w:val="10"/>
      <w:sz w:val="14"/>
      <w:szCs w:val="14"/>
    </w:rPr>
  </w:style>
  <w:style w:type="character" w:customStyle="1" w:styleId="FontStyle13">
    <w:name w:val="Font Style13"/>
    <w:basedOn w:val="a1"/>
    <w:rsid w:val="0056497D"/>
    <w:rPr>
      <w:rFonts w:ascii="Book Antiqua" w:hAnsi="Book Antiqua" w:cs="Book Antiqua"/>
      <w:color w:val="000000"/>
      <w:sz w:val="20"/>
      <w:szCs w:val="20"/>
    </w:rPr>
  </w:style>
  <w:style w:type="character" w:customStyle="1" w:styleId="FontStyle14">
    <w:name w:val="Font Style14"/>
    <w:basedOn w:val="a1"/>
    <w:rsid w:val="0056497D"/>
    <w:rPr>
      <w:rFonts w:ascii="Book Antiqua" w:hAnsi="Book Antiqua" w:cs="Book Antiqua"/>
      <w:color w:val="000000"/>
      <w:sz w:val="18"/>
      <w:szCs w:val="18"/>
    </w:rPr>
  </w:style>
  <w:style w:type="character" w:customStyle="1" w:styleId="FontStyle15">
    <w:name w:val="Font Style15"/>
    <w:basedOn w:val="a1"/>
    <w:rsid w:val="0056497D"/>
    <w:rPr>
      <w:rFonts w:ascii="Book Antiqua" w:hAnsi="Book Antiqua" w:cs="Book Antiqua"/>
      <w:color w:val="000000"/>
      <w:sz w:val="16"/>
      <w:szCs w:val="16"/>
    </w:rPr>
  </w:style>
  <w:style w:type="character" w:customStyle="1" w:styleId="FontStyle16">
    <w:name w:val="Font Style16"/>
    <w:basedOn w:val="a1"/>
    <w:rsid w:val="0056497D"/>
    <w:rPr>
      <w:rFonts w:ascii="Franklin Gothic Medium Cond" w:hAnsi="Franklin Gothic Medium Cond" w:cs="Franklin Gothic Medium Cond"/>
      <w:smallCaps/>
      <w:color w:val="000000"/>
      <w:spacing w:val="20"/>
      <w:sz w:val="14"/>
      <w:szCs w:val="14"/>
    </w:rPr>
  </w:style>
  <w:style w:type="paragraph" w:customStyle="1" w:styleId="Zv-Author">
    <w:name w:val="Zv-Author"/>
    <w:basedOn w:val="a0"/>
    <w:next w:val="a0"/>
    <w:rsid w:val="0056497D"/>
    <w:pPr>
      <w:spacing w:after="120"/>
      <w:ind w:left="397" w:right="397"/>
      <w:jc w:val="center"/>
    </w:pPr>
    <w:rPr>
      <w:bCs/>
      <w:iCs/>
      <w:szCs w:val="20"/>
    </w:rPr>
  </w:style>
  <w:style w:type="paragraph" w:customStyle="1" w:styleId="Zv-Titlereport">
    <w:name w:val="Zv-Title_report"/>
    <w:basedOn w:val="3"/>
    <w:next w:val="a0"/>
    <w:rsid w:val="0056497D"/>
    <w:pPr>
      <w:keepNext/>
      <w:spacing w:before="0" w:beforeAutospacing="0" w:after="120" w:afterAutospacing="0"/>
      <w:jc w:val="center"/>
    </w:pPr>
    <w:rPr>
      <w:bCs w:val="0"/>
      <w:caps/>
      <w:color w:val="auto"/>
      <w:kern w:val="24"/>
      <w:sz w:val="24"/>
      <w:szCs w:val="20"/>
      <w:lang w:val="ru-RU" w:eastAsia="ru-RU"/>
    </w:rPr>
  </w:style>
  <w:style w:type="paragraph" w:customStyle="1" w:styleId="Zv-bodyreport">
    <w:name w:val="Zv-body_report"/>
    <w:basedOn w:val="a0"/>
    <w:link w:val="Zv-bodyreport0"/>
    <w:rsid w:val="0056497D"/>
    <w:pPr>
      <w:ind w:firstLine="284"/>
      <w:jc w:val="both"/>
    </w:pPr>
  </w:style>
  <w:style w:type="paragraph" w:customStyle="1" w:styleId="Zv-TitleReferences">
    <w:name w:val="Zv-Title_References"/>
    <w:basedOn w:val="af"/>
    <w:rsid w:val="0056497D"/>
    <w:pPr>
      <w:widowControl/>
      <w:suppressAutoHyphens w:val="0"/>
      <w:spacing w:before="120"/>
    </w:pPr>
    <w:rPr>
      <w:rFonts w:ascii="Times New Roman" w:eastAsia="Times New Roman" w:hAnsi="Times New Roman" w:cs="Times New Roman"/>
      <w:b/>
      <w:bCs/>
      <w:kern w:val="0"/>
      <w:sz w:val="24"/>
      <w:szCs w:val="20"/>
      <w:lang w:eastAsia="en-US" w:bidi="ar-SA"/>
    </w:rPr>
  </w:style>
  <w:style w:type="paragraph" w:customStyle="1" w:styleId="Zv-References">
    <w:name w:val="Zv-References"/>
    <w:basedOn w:val="af"/>
    <w:rsid w:val="0056497D"/>
    <w:pPr>
      <w:widowControl/>
      <w:numPr>
        <w:numId w:val="1"/>
      </w:numPr>
      <w:suppressAutoHyphens w:val="0"/>
      <w:spacing w:after="0"/>
    </w:pPr>
    <w:rPr>
      <w:rFonts w:ascii="Times New Roman" w:eastAsia="Times New Roman" w:hAnsi="Times New Roman" w:cs="Times New Roman"/>
      <w:kern w:val="0"/>
      <w:sz w:val="24"/>
      <w:szCs w:val="20"/>
      <w:lang w:eastAsia="ru-RU" w:bidi="ar-SA"/>
    </w:rPr>
  </w:style>
  <w:style w:type="paragraph" w:customStyle="1" w:styleId="BodyText21">
    <w:name w:val="Body Text 21"/>
    <w:basedOn w:val="a0"/>
    <w:rsid w:val="0056497D"/>
    <w:pPr>
      <w:widowControl w:val="0"/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szCs w:val="20"/>
    </w:rPr>
  </w:style>
  <w:style w:type="paragraph" w:styleId="21">
    <w:name w:val="Body Text 2"/>
    <w:basedOn w:val="a0"/>
    <w:link w:val="22"/>
    <w:rsid w:val="0056497D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/>
      <w:lang w:val="en-US"/>
    </w:rPr>
  </w:style>
  <w:style w:type="paragraph" w:styleId="31">
    <w:name w:val="Body Text 3"/>
    <w:basedOn w:val="a0"/>
    <w:rsid w:val="0056497D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color w:val="FF0000"/>
      <w:szCs w:val="20"/>
    </w:rPr>
  </w:style>
  <w:style w:type="paragraph" w:styleId="23">
    <w:name w:val="Body Text Indent 2"/>
    <w:basedOn w:val="a0"/>
    <w:semiHidden/>
    <w:rsid w:val="0056497D"/>
    <w:pPr>
      <w:ind w:firstLine="567"/>
      <w:jc w:val="both"/>
    </w:pPr>
    <w:rPr>
      <w:color w:val="000000"/>
      <w:szCs w:val="20"/>
    </w:rPr>
  </w:style>
  <w:style w:type="paragraph" w:styleId="32">
    <w:name w:val="Body Text Indent 3"/>
    <w:basedOn w:val="a0"/>
    <w:rsid w:val="0056497D"/>
    <w:pPr>
      <w:widowControl w:val="0"/>
      <w:overflowPunct w:val="0"/>
      <w:autoSpaceDE w:val="0"/>
      <w:autoSpaceDN w:val="0"/>
      <w:adjustRightInd w:val="0"/>
      <w:ind w:firstLine="567"/>
      <w:jc w:val="both"/>
      <w:textAlignment w:val="baseline"/>
    </w:pPr>
    <w:rPr>
      <w:color w:val="0000FF"/>
      <w:szCs w:val="20"/>
    </w:rPr>
  </w:style>
  <w:style w:type="paragraph" w:customStyle="1" w:styleId="BodyLNoTab">
    <w:name w:val="BodyL.NoTab"/>
    <w:basedOn w:val="a0"/>
    <w:next w:val="a0"/>
    <w:rsid w:val="0056497D"/>
    <w:pPr>
      <w:spacing w:line="360" w:lineRule="auto"/>
      <w:jc w:val="both"/>
    </w:pPr>
    <w:rPr>
      <w:szCs w:val="20"/>
      <w:lang w:eastAsia="en-US"/>
    </w:rPr>
  </w:style>
  <w:style w:type="character" w:customStyle="1" w:styleId="10">
    <w:name w:val="Заголовок 1 Знак"/>
    <w:link w:val="1"/>
    <w:uiPriority w:val="9"/>
    <w:rsid w:val="0056497D"/>
    <w:rPr>
      <w:rFonts w:ascii="Cambria" w:hAnsi="Cambria"/>
      <w:b/>
      <w:bCs/>
      <w:kern w:val="32"/>
      <w:sz w:val="32"/>
      <w:szCs w:val="32"/>
      <w:lang w:val="ru-RU" w:eastAsia="en-US" w:bidi="ar-SA"/>
    </w:rPr>
  </w:style>
  <w:style w:type="paragraph" w:styleId="af1">
    <w:name w:val="caption"/>
    <w:basedOn w:val="a0"/>
    <w:next w:val="a0"/>
    <w:uiPriority w:val="35"/>
    <w:qFormat/>
    <w:rsid w:val="0056497D"/>
    <w:pPr>
      <w:jc w:val="center"/>
    </w:pPr>
    <w:rPr>
      <w:rFonts w:eastAsia="Calibri"/>
      <w:bCs/>
      <w:noProof/>
      <w:sz w:val="28"/>
      <w:szCs w:val="28"/>
      <w:lang w:eastAsia="en-US"/>
    </w:rPr>
  </w:style>
  <w:style w:type="paragraph" w:customStyle="1" w:styleId="12">
    <w:name w:val="Список литературы1"/>
    <w:basedOn w:val="a0"/>
    <w:next w:val="a0"/>
    <w:unhideWhenUsed/>
    <w:rsid w:val="0056497D"/>
    <w:pPr>
      <w:spacing w:line="360" w:lineRule="auto"/>
      <w:ind w:firstLine="709"/>
      <w:jc w:val="both"/>
    </w:pPr>
    <w:rPr>
      <w:rFonts w:eastAsia="Calibri"/>
      <w:sz w:val="28"/>
      <w:szCs w:val="28"/>
      <w:lang w:eastAsia="en-US"/>
    </w:rPr>
  </w:style>
  <w:style w:type="paragraph" w:styleId="af2">
    <w:name w:val="Plain Text"/>
    <w:aliases w:val=" Знак"/>
    <w:basedOn w:val="a0"/>
    <w:link w:val="af3"/>
    <w:rsid w:val="0056497D"/>
    <w:rPr>
      <w:rFonts w:ascii="Courier New" w:hAnsi="Courier New" w:cs="Courier New"/>
      <w:sz w:val="20"/>
      <w:szCs w:val="20"/>
    </w:rPr>
  </w:style>
  <w:style w:type="paragraph" w:customStyle="1" w:styleId="DisplayEquationAurora">
    <w:name w:val="Display Equation (Aurora)"/>
    <w:basedOn w:val="a0"/>
    <w:rsid w:val="0056497D"/>
    <w:pPr>
      <w:tabs>
        <w:tab w:val="center" w:pos="4801"/>
        <w:tab w:val="right" w:pos="9602"/>
      </w:tabs>
      <w:jc w:val="both"/>
    </w:pPr>
  </w:style>
  <w:style w:type="paragraph" w:customStyle="1" w:styleId="Default">
    <w:name w:val="Default"/>
    <w:rsid w:val="0056497D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paragraph" w:customStyle="1" w:styleId="af4">
    <w:name w:val="Автор"/>
    <w:basedOn w:val="a0"/>
    <w:rsid w:val="0056497D"/>
    <w:pPr>
      <w:keepNext/>
      <w:keepLines/>
      <w:overflowPunct w:val="0"/>
      <w:autoSpaceDE w:val="0"/>
      <w:autoSpaceDN w:val="0"/>
      <w:adjustRightInd w:val="0"/>
      <w:spacing w:after="60" w:line="288" w:lineRule="auto"/>
      <w:contextualSpacing/>
      <w:jc w:val="right"/>
    </w:pPr>
    <w:rPr>
      <w:rFonts w:ascii="Arial Narrow" w:hAnsi="Arial Narrow"/>
      <w:i/>
      <w:sz w:val="28"/>
      <w:szCs w:val="28"/>
    </w:rPr>
  </w:style>
  <w:style w:type="paragraph" w:styleId="af5">
    <w:name w:val="footnote text"/>
    <w:basedOn w:val="a0"/>
    <w:link w:val="af6"/>
    <w:uiPriority w:val="99"/>
    <w:unhideWhenUsed/>
    <w:rsid w:val="0056497D"/>
    <w:rPr>
      <w:rFonts w:eastAsia="Calibri"/>
      <w:sz w:val="20"/>
      <w:szCs w:val="20"/>
      <w:lang w:val="x-none" w:eastAsia="en-US"/>
    </w:rPr>
  </w:style>
  <w:style w:type="character" w:styleId="af7">
    <w:name w:val="footnote reference"/>
    <w:basedOn w:val="a1"/>
    <w:uiPriority w:val="99"/>
    <w:unhideWhenUsed/>
    <w:rsid w:val="0056497D"/>
    <w:rPr>
      <w:vertAlign w:val="superscript"/>
    </w:rPr>
  </w:style>
  <w:style w:type="character" w:customStyle="1" w:styleId="Hyperlink1">
    <w:name w:val="Hyperlink1"/>
    <w:rsid w:val="0056497D"/>
    <w:rPr>
      <w:color w:val="0000FF"/>
      <w:u w:val="single"/>
    </w:rPr>
  </w:style>
  <w:style w:type="paragraph" w:styleId="af8">
    <w:name w:val="List"/>
    <w:basedOn w:val="af"/>
    <w:rsid w:val="0056497D"/>
    <w:rPr>
      <w:rFonts w:ascii="Thorndale" w:eastAsia="HG Mincho Light J" w:hAnsi="Thorndale" w:cs="Tahoma"/>
      <w:color w:val="000000"/>
      <w:kern w:val="0"/>
      <w:sz w:val="24"/>
      <w:lang w:bidi="ar-SA"/>
    </w:rPr>
  </w:style>
  <w:style w:type="character" w:styleId="af9">
    <w:name w:val="page number"/>
    <w:basedOn w:val="a1"/>
    <w:rsid w:val="009B7A29"/>
  </w:style>
  <w:style w:type="character" w:customStyle="1" w:styleId="apple-converted-space">
    <w:name w:val="apple-converted-space"/>
    <w:basedOn w:val="a1"/>
    <w:rsid w:val="00D6738F"/>
  </w:style>
  <w:style w:type="paragraph" w:styleId="afa">
    <w:name w:val="Title"/>
    <w:basedOn w:val="a0"/>
    <w:next w:val="afb"/>
    <w:qFormat/>
    <w:rsid w:val="00D6738F"/>
    <w:pPr>
      <w:widowControl w:val="0"/>
      <w:suppressAutoHyphens/>
      <w:overflowPunct w:val="0"/>
      <w:autoSpaceDE w:val="0"/>
      <w:jc w:val="center"/>
      <w:textAlignment w:val="baseline"/>
    </w:pPr>
    <w:rPr>
      <w:rFonts w:cs="Calibri"/>
      <w:kern w:val="1"/>
      <w:sz w:val="28"/>
      <w:szCs w:val="20"/>
      <w:lang w:eastAsia="ar-SA"/>
    </w:rPr>
  </w:style>
  <w:style w:type="paragraph" w:styleId="afb">
    <w:name w:val="Subtitle"/>
    <w:basedOn w:val="a0"/>
    <w:next w:val="a0"/>
    <w:qFormat/>
    <w:rsid w:val="00D6738F"/>
    <w:pPr>
      <w:widowControl w:val="0"/>
      <w:suppressAutoHyphens/>
      <w:spacing w:after="60"/>
      <w:jc w:val="center"/>
    </w:pPr>
    <w:rPr>
      <w:rFonts w:ascii="Cambria" w:hAnsi="Cambria" w:cs="Mangal"/>
      <w:kern w:val="1"/>
      <w:szCs w:val="21"/>
      <w:lang w:eastAsia="hi-IN" w:bidi="hi-IN"/>
    </w:rPr>
  </w:style>
  <w:style w:type="character" w:customStyle="1" w:styleId="Large">
    <w:name w:val="Large"/>
    <w:rsid w:val="00496CB8"/>
    <w:rPr>
      <w:sz w:val="32"/>
      <w:szCs w:val="32"/>
    </w:rPr>
  </w:style>
  <w:style w:type="character" w:customStyle="1" w:styleId="Bold">
    <w:name w:val="Bold"/>
    <w:rsid w:val="00496CB8"/>
    <w:rPr>
      <w:b/>
      <w:bCs/>
    </w:rPr>
  </w:style>
  <w:style w:type="character" w:customStyle="1" w:styleId="Italics">
    <w:name w:val="Italics"/>
    <w:rsid w:val="00496CB8"/>
    <w:rPr>
      <w:i/>
      <w:iCs/>
    </w:rPr>
  </w:style>
  <w:style w:type="character" w:customStyle="1" w:styleId="normalsize">
    <w:name w:val="normalsize"/>
    <w:rsid w:val="00496CB8"/>
  </w:style>
  <w:style w:type="character" w:customStyle="1" w:styleId="small">
    <w:name w:val="small"/>
    <w:rsid w:val="00496CB8"/>
    <w:rPr>
      <w:sz w:val="20"/>
      <w:szCs w:val="20"/>
    </w:rPr>
  </w:style>
  <w:style w:type="paragraph" w:customStyle="1" w:styleId="MTDisplayEquation">
    <w:name w:val="MTDisplayEquation"/>
    <w:basedOn w:val="a0"/>
    <w:next w:val="a0"/>
    <w:link w:val="MTDisplayEquation0"/>
    <w:rsid w:val="00496CB8"/>
    <w:pPr>
      <w:widowControl w:val="0"/>
      <w:autoSpaceDE w:val="0"/>
      <w:autoSpaceDN w:val="0"/>
      <w:adjustRightInd w:val="0"/>
    </w:pPr>
    <w:rPr>
      <w:sz w:val="20"/>
      <w:szCs w:val="20"/>
    </w:rPr>
  </w:style>
  <w:style w:type="paragraph" w:customStyle="1" w:styleId="Sections">
    <w:name w:val="Sections"/>
    <w:rsid w:val="00496CB8"/>
    <w:pPr>
      <w:keepNext/>
      <w:keepLines/>
      <w:spacing w:before="360" w:after="240"/>
      <w:jc w:val="both"/>
    </w:pPr>
    <w:rPr>
      <w:rFonts w:cs="Arial"/>
      <w:bCs/>
      <w:kern w:val="32"/>
      <w:sz w:val="28"/>
      <w:szCs w:val="32"/>
      <w:lang w:val="en-US"/>
    </w:rPr>
  </w:style>
  <w:style w:type="paragraph" w:customStyle="1" w:styleId="Author">
    <w:name w:val="Author Знак"/>
    <w:next w:val="Organization"/>
    <w:rsid w:val="00496CB8"/>
    <w:pPr>
      <w:keepNext/>
      <w:keepLines/>
      <w:jc w:val="center"/>
    </w:pPr>
    <w:rPr>
      <w:i/>
      <w:sz w:val="24"/>
      <w:szCs w:val="24"/>
      <w:lang w:val="en-US"/>
    </w:rPr>
  </w:style>
  <w:style w:type="paragraph" w:customStyle="1" w:styleId="Organization">
    <w:name w:val="Organization Знак"/>
    <w:rsid w:val="00496CB8"/>
    <w:pPr>
      <w:keepNext/>
      <w:keepLines/>
      <w:jc w:val="center"/>
    </w:pPr>
    <w:rPr>
      <w:sz w:val="24"/>
      <w:szCs w:val="24"/>
    </w:rPr>
  </w:style>
  <w:style w:type="paragraph" w:customStyle="1" w:styleId="TextOfThesis">
    <w:name w:val="TextOfThesis Знак"/>
    <w:rsid w:val="00496CB8"/>
    <w:pPr>
      <w:ind w:firstLine="709"/>
      <w:jc w:val="both"/>
    </w:pPr>
    <w:rPr>
      <w:sz w:val="24"/>
      <w:szCs w:val="24"/>
    </w:rPr>
  </w:style>
  <w:style w:type="paragraph" w:customStyle="1" w:styleId="centerpar">
    <w:name w:val="centerpar"/>
    <w:basedOn w:val="a0"/>
    <w:rsid w:val="00496CB8"/>
    <w:pPr>
      <w:keepLines/>
      <w:autoSpaceDE w:val="0"/>
      <w:autoSpaceDN w:val="0"/>
      <w:adjustRightInd w:val="0"/>
      <w:spacing w:before="120" w:after="120"/>
      <w:jc w:val="center"/>
    </w:pPr>
    <w:rPr>
      <w:noProof/>
    </w:rPr>
  </w:style>
  <w:style w:type="paragraph" w:customStyle="1" w:styleId="equation">
    <w:name w:val="equation"/>
    <w:basedOn w:val="a0"/>
    <w:next w:val="a0"/>
    <w:rsid w:val="00496CB8"/>
    <w:pPr>
      <w:keepLines/>
      <w:autoSpaceDE w:val="0"/>
      <w:autoSpaceDN w:val="0"/>
      <w:adjustRightInd w:val="0"/>
      <w:spacing w:before="120" w:after="120"/>
    </w:pPr>
    <w:rPr>
      <w:noProof/>
    </w:rPr>
  </w:style>
  <w:style w:type="paragraph" w:customStyle="1" w:styleId="equationNum">
    <w:name w:val="equationNum"/>
    <w:basedOn w:val="a0"/>
    <w:next w:val="a0"/>
    <w:rsid w:val="00496CB8"/>
    <w:pPr>
      <w:keepLines/>
      <w:autoSpaceDE w:val="0"/>
      <w:autoSpaceDN w:val="0"/>
      <w:adjustRightInd w:val="0"/>
      <w:spacing w:before="120" w:after="120"/>
    </w:pPr>
    <w:rPr>
      <w:noProof/>
    </w:rPr>
  </w:style>
  <w:style w:type="paragraph" w:customStyle="1" w:styleId="bitmapCenter">
    <w:name w:val="bitmapCenter"/>
    <w:basedOn w:val="a0"/>
    <w:next w:val="a0"/>
    <w:rsid w:val="00496CB8"/>
    <w:pPr>
      <w:keepLines/>
      <w:autoSpaceDE w:val="0"/>
      <w:autoSpaceDN w:val="0"/>
      <w:adjustRightInd w:val="0"/>
      <w:spacing w:before="120" w:after="120"/>
    </w:pPr>
    <w:rPr>
      <w:noProof/>
    </w:rPr>
  </w:style>
  <w:style w:type="character" w:styleId="afc">
    <w:name w:val="Emphasis"/>
    <w:basedOn w:val="a1"/>
    <w:uiPriority w:val="20"/>
    <w:qFormat/>
    <w:rsid w:val="00496CB8"/>
    <w:rPr>
      <w:i/>
      <w:iCs/>
    </w:rPr>
  </w:style>
  <w:style w:type="paragraph" w:styleId="HTML">
    <w:name w:val="HTML Preformatted"/>
    <w:basedOn w:val="a0"/>
    <w:link w:val="HTML0"/>
    <w:uiPriority w:val="99"/>
    <w:rsid w:val="00496C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  <w:lang w:val="x-none" w:eastAsia="x-none"/>
    </w:rPr>
  </w:style>
  <w:style w:type="paragraph" w:styleId="afd">
    <w:name w:val="table of figures"/>
    <w:basedOn w:val="af1"/>
    <w:rsid w:val="00496CB8"/>
    <w:pPr>
      <w:widowControl w:val="0"/>
      <w:suppressLineNumbers/>
      <w:suppressAutoHyphens/>
      <w:spacing w:before="120" w:after="120"/>
      <w:jc w:val="left"/>
    </w:pPr>
    <w:rPr>
      <w:rFonts w:eastAsia="Droid Sans Fallback" w:cs="Lohit Hindi"/>
      <w:bCs w:val="0"/>
      <w:i/>
      <w:iCs/>
      <w:noProof w:val="0"/>
      <w:kern w:val="1"/>
      <w:sz w:val="24"/>
      <w:szCs w:val="24"/>
      <w:lang w:eastAsia="zh-CN" w:bidi="hi-IN"/>
    </w:rPr>
  </w:style>
  <w:style w:type="character" w:customStyle="1" w:styleId="MTDisplayEquation0">
    <w:name w:val="MTDisplayEquation Знак"/>
    <w:basedOn w:val="a1"/>
    <w:link w:val="MTDisplayEquation"/>
    <w:rsid w:val="00496CB8"/>
    <w:rPr>
      <w:lang w:eastAsia="ru-RU" w:bidi="ar-SA"/>
    </w:rPr>
  </w:style>
  <w:style w:type="paragraph" w:customStyle="1" w:styleId="afe">
    <w:name w:val="формула"/>
    <w:basedOn w:val="a0"/>
    <w:next w:val="a0"/>
    <w:rsid w:val="00496CB8"/>
    <w:pPr>
      <w:tabs>
        <w:tab w:val="center" w:pos="4536"/>
        <w:tab w:val="center" w:pos="8505"/>
      </w:tabs>
    </w:pPr>
  </w:style>
  <w:style w:type="character" w:customStyle="1" w:styleId="22">
    <w:name w:val="Основной текст 2 Знак"/>
    <w:basedOn w:val="a1"/>
    <w:link w:val="21"/>
    <w:rsid w:val="00496CB8"/>
    <w:rPr>
      <w:b/>
      <w:sz w:val="24"/>
      <w:szCs w:val="24"/>
      <w:lang w:val="en-US" w:eastAsia="ru-RU" w:bidi="ar-SA"/>
    </w:rPr>
  </w:style>
  <w:style w:type="character" w:customStyle="1" w:styleId="50">
    <w:name w:val="Заголовок 5 Знак"/>
    <w:basedOn w:val="a1"/>
    <w:link w:val="5"/>
    <w:rsid w:val="00496CB8"/>
    <w:rPr>
      <w:i/>
      <w:iCs/>
      <w:sz w:val="22"/>
      <w:lang w:val="ru-RU" w:eastAsia="ru-RU" w:bidi="ar-SA"/>
    </w:rPr>
  </w:style>
  <w:style w:type="character" w:customStyle="1" w:styleId="af3">
    <w:name w:val="Текст Знак"/>
    <w:aliases w:val=" Знак Знак"/>
    <w:basedOn w:val="a1"/>
    <w:link w:val="af2"/>
    <w:rsid w:val="00496CB8"/>
    <w:rPr>
      <w:rFonts w:ascii="Courier New" w:hAnsi="Courier New" w:cs="Courier New"/>
      <w:lang w:val="ru-RU" w:eastAsia="ru-RU" w:bidi="ar-SA"/>
    </w:rPr>
  </w:style>
  <w:style w:type="paragraph" w:customStyle="1" w:styleId="aff">
    <w:name w:val="Лит заголок"/>
    <w:basedOn w:val="a0"/>
    <w:rsid w:val="00496CB8"/>
    <w:pPr>
      <w:spacing w:before="120" w:after="120"/>
      <w:jc w:val="center"/>
    </w:pPr>
    <w:rPr>
      <w:caps/>
      <w:sz w:val="18"/>
      <w:szCs w:val="20"/>
    </w:rPr>
  </w:style>
  <w:style w:type="paragraph" w:customStyle="1" w:styleId="a">
    <w:name w:val="Лит список"/>
    <w:basedOn w:val="a0"/>
    <w:rsid w:val="00496CB8"/>
    <w:pPr>
      <w:numPr>
        <w:numId w:val="2"/>
      </w:numPr>
      <w:tabs>
        <w:tab w:val="right" w:pos="9356"/>
      </w:tabs>
      <w:jc w:val="both"/>
    </w:pPr>
    <w:rPr>
      <w:rFonts w:cs="Tahoma"/>
      <w:sz w:val="18"/>
    </w:rPr>
  </w:style>
  <w:style w:type="character" w:customStyle="1" w:styleId="aff0">
    <w:name w:val="Лит.авторы Знак"/>
    <w:basedOn w:val="a1"/>
    <w:rsid w:val="00496CB8"/>
    <w:rPr>
      <w:noProof w:val="0"/>
      <w:spacing w:val="40"/>
      <w:sz w:val="18"/>
      <w:lang w:val="ru-RU" w:eastAsia="ru-RU" w:bidi="ar-SA"/>
    </w:rPr>
  </w:style>
  <w:style w:type="paragraph" w:customStyle="1" w:styleId="Zv-Organization">
    <w:name w:val="Zv-Organization"/>
    <w:basedOn w:val="a0"/>
    <w:next w:val="a0"/>
    <w:rsid w:val="00496CB8"/>
    <w:pPr>
      <w:tabs>
        <w:tab w:val="center" w:pos="4320"/>
      </w:tabs>
      <w:spacing w:before="120" w:after="240"/>
      <w:ind w:left="567"/>
    </w:pPr>
    <w:rPr>
      <w:i/>
      <w:szCs w:val="20"/>
    </w:rPr>
  </w:style>
  <w:style w:type="character" w:customStyle="1" w:styleId="Zv-bodyreport0">
    <w:name w:val="Zv-body_report Знак"/>
    <w:basedOn w:val="a1"/>
    <w:link w:val="Zv-bodyreport"/>
    <w:rsid w:val="00496CB8"/>
    <w:rPr>
      <w:sz w:val="24"/>
      <w:szCs w:val="24"/>
      <w:lang w:val="ru-RU" w:eastAsia="ru-RU" w:bidi="ar-SA"/>
    </w:rPr>
  </w:style>
  <w:style w:type="paragraph" w:styleId="HTML1">
    <w:name w:val="HTML Address"/>
    <w:basedOn w:val="a0"/>
    <w:unhideWhenUsed/>
    <w:rsid w:val="00FF2FDA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i/>
      <w:iCs/>
      <w:sz w:val="24"/>
      <w:szCs w:val="20"/>
    </w:rPr>
  </w:style>
  <w:style w:type="character" w:customStyle="1" w:styleId="hps">
    <w:name w:val="hps"/>
    <w:basedOn w:val="a1"/>
    <w:rsid w:val="00DD178E"/>
  </w:style>
  <w:style w:type="paragraph" w:customStyle="1" w:styleId="Abstract">
    <w:name w:val="Abstract"/>
    <w:aliases w:val="Аннотация"/>
    <w:basedOn w:val="a0"/>
    <w:rsid w:val="004953D8"/>
    <w:pPr>
      <w:spacing w:before="120" w:after="120" w:line="240" w:lineRule="auto"/>
      <w:jc w:val="both"/>
    </w:pPr>
    <w:rPr>
      <w:rFonts w:ascii="Times New Roman" w:hAnsi="Times New Roman"/>
      <w:sz w:val="20"/>
      <w:szCs w:val="20"/>
      <w:lang w:eastAsia="en-US"/>
    </w:rPr>
  </w:style>
  <w:style w:type="paragraph" w:customStyle="1" w:styleId="BodyL">
    <w:name w:val="BodyL."/>
    <w:basedOn w:val="a0"/>
    <w:rsid w:val="004953D8"/>
    <w:pPr>
      <w:spacing w:after="0" w:line="360" w:lineRule="auto"/>
      <w:ind w:firstLine="567"/>
      <w:jc w:val="both"/>
    </w:pPr>
    <w:rPr>
      <w:rFonts w:ascii="Times New Roman" w:hAnsi="Times New Roman"/>
      <w:sz w:val="24"/>
      <w:szCs w:val="20"/>
      <w:lang w:eastAsia="en-US"/>
    </w:rPr>
  </w:style>
  <w:style w:type="character" w:customStyle="1" w:styleId="FollowedHyperlink1">
    <w:name w:val="FollowedHyperlink1"/>
    <w:basedOn w:val="a1"/>
    <w:rsid w:val="004953D8"/>
    <w:rPr>
      <w:color w:val="800080"/>
      <w:u w:val="single"/>
    </w:rPr>
  </w:style>
  <w:style w:type="character" w:customStyle="1" w:styleId="Hyperlink2">
    <w:name w:val="Hyperlink2"/>
    <w:basedOn w:val="a1"/>
    <w:rsid w:val="004953D8"/>
    <w:rPr>
      <w:color w:val="0000FF"/>
      <w:u w:val="single"/>
    </w:rPr>
  </w:style>
  <w:style w:type="character" w:customStyle="1" w:styleId="Strong1">
    <w:name w:val="Strong1"/>
    <w:basedOn w:val="a1"/>
    <w:rsid w:val="004953D8"/>
    <w:rPr>
      <w:b/>
    </w:rPr>
  </w:style>
  <w:style w:type="paragraph" w:styleId="aff1">
    <w:name w:val="endnote text"/>
    <w:basedOn w:val="a0"/>
    <w:link w:val="aff2"/>
    <w:uiPriority w:val="99"/>
    <w:rsid w:val="00F55348"/>
    <w:pPr>
      <w:spacing w:after="0" w:line="240" w:lineRule="auto"/>
      <w:ind w:firstLine="284"/>
      <w:jc w:val="both"/>
    </w:pPr>
    <w:rPr>
      <w:rFonts w:ascii="Times New Roman" w:hAnsi="Times New Roman"/>
      <w:sz w:val="20"/>
      <w:szCs w:val="20"/>
    </w:rPr>
  </w:style>
  <w:style w:type="character" w:styleId="aff3">
    <w:name w:val="endnote reference"/>
    <w:basedOn w:val="a1"/>
    <w:uiPriority w:val="99"/>
    <w:rsid w:val="00F55348"/>
    <w:rPr>
      <w:lang w:val="en-US"/>
    </w:rPr>
  </w:style>
  <w:style w:type="paragraph" w:customStyle="1" w:styleId="aff4">
    <w:name w:val="Автор(аннотация)"/>
    <w:basedOn w:val="a0"/>
    <w:rsid w:val="0071629F"/>
    <w:pPr>
      <w:keepNext/>
      <w:spacing w:after="120" w:line="240" w:lineRule="auto"/>
      <w:jc w:val="center"/>
    </w:pPr>
    <w:rPr>
      <w:rFonts w:ascii="Times New Roman" w:hAnsi="Times New Roman"/>
      <w:b/>
      <w:i/>
      <w:sz w:val="20"/>
      <w:szCs w:val="20"/>
    </w:rPr>
  </w:style>
  <w:style w:type="paragraph" w:customStyle="1" w:styleId="AuthorList">
    <w:name w:val="Author List"/>
    <w:basedOn w:val="a0"/>
    <w:rsid w:val="0071629F"/>
    <w:pPr>
      <w:spacing w:after="0" w:line="240" w:lineRule="auto"/>
      <w:jc w:val="center"/>
    </w:pPr>
    <w:rPr>
      <w:rFonts w:ascii="Times New Roman" w:hAnsi="Times New Roman"/>
      <w:b/>
      <w:i/>
      <w:sz w:val="24"/>
      <w:szCs w:val="20"/>
      <w:lang w:val="en-US"/>
    </w:rPr>
  </w:style>
  <w:style w:type="paragraph" w:customStyle="1" w:styleId="13">
    <w:name w:val="Заголовок1"/>
    <w:aliases w:val="Paper title"/>
    <w:basedOn w:val="a0"/>
    <w:rsid w:val="0071629F"/>
    <w:pPr>
      <w:spacing w:after="120" w:line="240" w:lineRule="auto"/>
      <w:jc w:val="center"/>
    </w:pPr>
    <w:rPr>
      <w:rFonts w:ascii="Times New Roman" w:hAnsi="Times New Roman"/>
      <w:b/>
      <w:caps/>
      <w:sz w:val="28"/>
      <w:szCs w:val="20"/>
      <w:lang w:val="en-US"/>
    </w:rPr>
  </w:style>
  <w:style w:type="paragraph" w:customStyle="1" w:styleId="SectionHeading">
    <w:name w:val="Section Heading"/>
    <w:basedOn w:val="1"/>
    <w:rsid w:val="0071629F"/>
    <w:pPr>
      <w:spacing w:before="120" w:after="120" w:line="240" w:lineRule="auto"/>
      <w:ind w:firstLine="0"/>
      <w:jc w:val="center"/>
    </w:pPr>
    <w:rPr>
      <w:rFonts w:ascii="Times New Roman" w:hAnsi="Times New Roman"/>
      <w:bCs w:val="0"/>
      <w:caps/>
      <w:kern w:val="0"/>
      <w:sz w:val="22"/>
      <w:szCs w:val="20"/>
      <w:lang w:val="en-US" w:eastAsia="ru-RU"/>
    </w:rPr>
  </w:style>
  <w:style w:type="paragraph" w:customStyle="1" w:styleId="FigureCaption">
    <w:name w:val="Figure Caption"/>
    <w:basedOn w:val="a0"/>
    <w:rsid w:val="0071629F"/>
    <w:pPr>
      <w:spacing w:after="60" w:line="240" w:lineRule="auto"/>
      <w:jc w:val="center"/>
    </w:pPr>
    <w:rPr>
      <w:rFonts w:ascii="Times New Roman" w:hAnsi="Times New Roman"/>
      <w:i/>
      <w:sz w:val="20"/>
      <w:szCs w:val="20"/>
      <w:lang w:val="en-US"/>
    </w:rPr>
  </w:style>
  <w:style w:type="paragraph" w:customStyle="1" w:styleId="Formula">
    <w:name w:val="Formula"/>
    <w:basedOn w:val="a0"/>
    <w:rsid w:val="0071629F"/>
    <w:pPr>
      <w:tabs>
        <w:tab w:val="center" w:pos="2268"/>
        <w:tab w:val="right" w:pos="4536"/>
      </w:tabs>
      <w:spacing w:after="0" w:line="240" w:lineRule="auto"/>
      <w:jc w:val="center"/>
    </w:pPr>
    <w:rPr>
      <w:rFonts w:ascii="Times New Roman" w:hAnsi="Times New Roman"/>
      <w:bCs/>
      <w:sz w:val="20"/>
      <w:szCs w:val="20"/>
      <w:lang w:val="en-US"/>
    </w:rPr>
  </w:style>
  <w:style w:type="paragraph" w:customStyle="1" w:styleId="Standard">
    <w:name w:val="Standard"/>
    <w:rsid w:val="00F62E13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  <w:kern w:val="3"/>
      <w:sz w:val="22"/>
      <w:szCs w:val="22"/>
    </w:rPr>
  </w:style>
  <w:style w:type="numbering" w:customStyle="1" w:styleId="WW8Num7">
    <w:name w:val="WW8Num7"/>
    <w:basedOn w:val="a3"/>
    <w:rsid w:val="00A01150"/>
    <w:pPr>
      <w:numPr>
        <w:numId w:val="10"/>
      </w:numPr>
    </w:pPr>
  </w:style>
  <w:style w:type="paragraph" w:customStyle="1" w:styleId="Normal1">
    <w:name w:val="Normal1"/>
    <w:rsid w:val="00E86F82"/>
    <w:pPr>
      <w:spacing w:before="100" w:after="100"/>
    </w:pPr>
    <w:rPr>
      <w:snapToGrid w:val="0"/>
      <w:sz w:val="24"/>
    </w:rPr>
  </w:style>
  <w:style w:type="paragraph" w:customStyle="1" w:styleId="Adress">
    <w:name w:val="Adress"/>
    <w:basedOn w:val="af5"/>
    <w:rsid w:val="00E86F82"/>
    <w:pPr>
      <w:spacing w:before="230" w:after="0" w:line="200" w:lineRule="exact"/>
      <w:ind w:left="425" w:hanging="425"/>
    </w:pPr>
    <w:rPr>
      <w:rFonts w:ascii="Arial" w:eastAsia="MS Mincho" w:hAnsi="Arial"/>
      <w:sz w:val="16"/>
      <w:lang w:val="de-DE" w:eastAsia="ja-JP"/>
    </w:rPr>
  </w:style>
  <w:style w:type="character" w:customStyle="1" w:styleId="affiliation">
    <w:name w:val="affiliation"/>
    <w:basedOn w:val="a1"/>
    <w:rsid w:val="00E86F82"/>
    <w:rPr>
      <w:sz w:val="29"/>
      <w:szCs w:val="29"/>
    </w:rPr>
  </w:style>
  <w:style w:type="paragraph" w:customStyle="1" w:styleId="Authors">
    <w:name w:val="Authors"/>
    <w:basedOn w:val="a0"/>
    <w:rsid w:val="00E86F82"/>
    <w:pPr>
      <w:spacing w:after="460" w:line="230" w:lineRule="exact"/>
    </w:pPr>
    <w:rPr>
      <w:rFonts w:ascii="Times New Roman" w:eastAsia="MS Mincho" w:hAnsi="Times New Roman"/>
      <w:i/>
      <w:szCs w:val="24"/>
      <w:lang w:val="de-DE" w:eastAsia="ja-JP"/>
    </w:rPr>
  </w:style>
  <w:style w:type="paragraph" w:customStyle="1" w:styleId="BodyText31">
    <w:name w:val="Body Text 31"/>
    <w:basedOn w:val="a4"/>
    <w:rsid w:val="00E86F82"/>
    <w:pPr>
      <w:spacing w:after="120" w:line="240" w:lineRule="auto"/>
      <w:ind w:left="283" w:firstLine="0"/>
    </w:pPr>
    <w:rPr>
      <w:sz w:val="20"/>
      <w:szCs w:val="20"/>
      <w:lang w:val="en-GB" w:eastAsia="ru-RU"/>
    </w:rPr>
  </w:style>
  <w:style w:type="paragraph" w:customStyle="1" w:styleId="Author0">
    <w:name w:val="Author"/>
    <w:basedOn w:val="a0"/>
    <w:next w:val="UniversityName"/>
    <w:rsid w:val="00E86F82"/>
    <w:pPr>
      <w:tabs>
        <w:tab w:val="left" w:pos="198"/>
      </w:tabs>
      <w:suppressAutoHyphens/>
      <w:spacing w:after="0" w:line="240" w:lineRule="auto"/>
      <w:jc w:val="center"/>
    </w:pPr>
    <w:rPr>
      <w:rFonts w:ascii="Times New Roman" w:eastAsia="Calibri" w:hAnsi="Times New Roman"/>
      <w:i/>
      <w:color w:val="000000"/>
      <w:sz w:val="16"/>
      <w:lang w:eastAsia="ar-SA"/>
    </w:rPr>
  </w:style>
  <w:style w:type="paragraph" w:customStyle="1" w:styleId="UniversityName">
    <w:name w:val="University Name"/>
    <w:basedOn w:val="a0"/>
    <w:rsid w:val="00E86F82"/>
    <w:pPr>
      <w:tabs>
        <w:tab w:val="left" w:pos="198"/>
      </w:tabs>
      <w:suppressAutoHyphens/>
      <w:spacing w:before="40" w:after="120" w:line="240" w:lineRule="auto"/>
      <w:ind w:left="170"/>
      <w:jc w:val="center"/>
    </w:pPr>
    <w:rPr>
      <w:rFonts w:ascii="Times New Roman" w:eastAsia="Calibri" w:hAnsi="Times New Roman"/>
      <w:i/>
      <w:color w:val="000000"/>
      <w:sz w:val="14"/>
      <w:lang w:val="en-US" w:eastAsia="ar-SA"/>
    </w:rPr>
  </w:style>
  <w:style w:type="paragraph" w:customStyle="1" w:styleId="MainTitle">
    <w:name w:val="Main Title"/>
    <w:basedOn w:val="a0"/>
    <w:rsid w:val="00E86F82"/>
    <w:pPr>
      <w:tabs>
        <w:tab w:val="left" w:pos="198"/>
      </w:tabs>
      <w:suppressAutoHyphens/>
      <w:spacing w:after="120" w:line="240" w:lineRule="auto"/>
      <w:jc w:val="center"/>
    </w:pPr>
    <w:rPr>
      <w:rFonts w:ascii="Times New Roman" w:eastAsia="Calibri" w:hAnsi="Times New Roman"/>
      <w:b/>
      <w:caps/>
      <w:color w:val="000000"/>
      <w:sz w:val="20"/>
      <w:lang w:eastAsia="ar-SA"/>
    </w:rPr>
  </w:style>
  <w:style w:type="paragraph" w:customStyle="1" w:styleId="KeyWords">
    <w:name w:val="Key Words"/>
    <w:basedOn w:val="a0"/>
    <w:rsid w:val="00E86F82"/>
    <w:pPr>
      <w:tabs>
        <w:tab w:val="left" w:pos="198"/>
      </w:tabs>
      <w:suppressAutoHyphens/>
      <w:spacing w:after="0" w:line="240" w:lineRule="auto"/>
      <w:ind w:left="170"/>
      <w:jc w:val="both"/>
    </w:pPr>
    <w:rPr>
      <w:rFonts w:ascii="Times New Roman" w:eastAsia="Calibri" w:hAnsi="Times New Roman"/>
      <w:color w:val="000000"/>
      <w:sz w:val="16"/>
      <w:lang w:val="en-US" w:eastAsia="ar-SA"/>
    </w:rPr>
  </w:style>
  <w:style w:type="paragraph" w:customStyle="1" w:styleId="035">
    <w:name w:val="Стиль Основной текст + Первая строка:  035 см"/>
    <w:basedOn w:val="af"/>
    <w:rsid w:val="00E86F82"/>
    <w:pPr>
      <w:widowControl/>
      <w:tabs>
        <w:tab w:val="left" w:pos="198"/>
      </w:tabs>
      <w:spacing w:after="0" w:line="100" w:lineRule="atLeast"/>
      <w:ind w:firstLine="170"/>
      <w:jc w:val="both"/>
    </w:pPr>
    <w:rPr>
      <w:rFonts w:ascii="Times New Roman" w:eastAsia="Times New Roman" w:hAnsi="Times New Roman" w:cs="Times New Roman"/>
      <w:color w:val="000000"/>
      <w:kern w:val="0"/>
      <w:sz w:val="16"/>
      <w:szCs w:val="20"/>
      <w:lang w:eastAsia="ar-SA" w:bidi="ar-SA"/>
    </w:rPr>
  </w:style>
  <w:style w:type="paragraph" w:customStyle="1" w:styleId="aff5">
    <w:name w:val="_Заголовок параграфа"/>
    <w:basedOn w:val="a0"/>
    <w:rsid w:val="00DE79D2"/>
    <w:pPr>
      <w:spacing w:after="0" w:line="360" w:lineRule="auto"/>
      <w:jc w:val="center"/>
    </w:pPr>
    <w:rPr>
      <w:rFonts w:ascii="Times New Roman" w:hAnsi="Times New Roman"/>
      <w:b/>
      <w:color w:val="000000"/>
      <w:sz w:val="36"/>
      <w:szCs w:val="36"/>
    </w:rPr>
  </w:style>
  <w:style w:type="paragraph" w:styleId="aff6">
    <w:name w:val="No Spacing"/>
    <w:link w:val="aff7"/>
    <w:uiPriority w:val="1"/>
    <w:qFormat/>
    <w:rsid w:val="00DE79D2"/>
    <w:rPr>
      <w:rFonts w:ascii="Calibri" w:hAnsi="Calibri"/>
      <w:sz w:val="22"/>
      <w:szCs w:val="22"/>
      <w:lang w:val="en-US" w:eastAsia="en-US"/>
    </w:rPr>
  </w:style>
  <w:style w:type="character" w:customStyle="1" w:styleId="aff7">
    <w:name w:val="Без интервала Знак"/>
    <w:basedOn w:val="a1"/>
    <w:link w:val="aff6"/>
    <w:uiPriority w:val="1"/>
    <w:rsid w:val="00DE79D2"/>
    <w:rPr>
      <w:rFonts w:ascii="Calibri" w:hAnsi="Calibri"/>
      <w:sz w:val="22"/>
      <w:szCs w:val="22"/>
      <w:lang w:val="en-US" w:eastAsia="en-US" w:bidi="ar-SA"/>
    </w:rPr>
  </w:style>
  <w:style w:type="paragraph" w:styleId="aff8">
    <w:name w:val="List Paragraph"/>
    <w:basedOn w:val="a0"/>
    <w:uiPriority w:val="34"/>
    <w:qFormat/>
    <w:rsid w:val="00DE79D2"/>
    <w:pPr>
      <w:ind w:left="720"/>
      <w:contextualSpacing/>
    </w:pPr>
    <w:rPr>
      <w:rFonts w:eastAsia="Calibri" w:cs="Arial"/>
      <w:lang w:val="en-US" w:eastAsia="en-US"/>
    </w:rPr>
  </w:style>
  <w:style w:type="paragraph" w:styleId="aff9">
    <w:name w:val="Balloon Text"/>
    <w:basedOn w:val="a0"/>
    <w:link w:val="affa"/>
    <w:uiPriority w:val="99"/>
    <w:rsid w:val="00664A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1"/>
    <w:link w:val="aff9"/>
    <w:uiPriority w:val="99"/>
    <w:rsid w:val="00664AB7"/>
    <w:rPr>
      <w:rFonts w:ascii="Tahoma" w:hAnsi="Tahoma" w:cs="Tahoma"/>
      <w:sz w:val="16"/>
      <w:szCs w:val="16"/>
    </w:rPr>
  </w:style>
  <w:style w:type="character" w:styleId="affb">
    <w:name w:val="Placeholder Text"/>
    <w:basedOn w:val="a1"/>
    <w:uiPriority w:val="99"/>
    <w:semiHidden/>
    <w:rsid w:val="00B20021"/>
    <w:rPr>
      <w:color w:val="808080"/>
    </w:rPr>
  </w:style>
  <w:style w:type="character" w:customStyle="1" w:styleId="hl">
    <w:name w:val="hl"/>
    <w:basedOn w:val="a1"/>
    <w:rsid w:val="00B20021"/>
  </w:style>
  <w:style w:type="paragraph" w:customStyle="1" w:styleId="affc">
    <w:name w:val="Формула"/>
    <w:basedOn w:val="a0"/>
    <w:next w:val="a0"/>
    <w:qFormat/>
    <w:rsid w:val="00885D4F"/>
    <w:pPr>
      <w:widowControl w:val="0"/>
      <w:tabs>
        <w:tab w:val="left" w:pos="709"/>
        <w:tab w:val="right" w:pos="9072"/>
      </w:tabs>
      <w:spacing w:after="0"/>
      <w:ind w:firstLine="700"/>
      <w:jc w:val="both"/>
    </w:pPr>
    <w:rPr>
      <w:rFonts w:ascii="Times New Roman" w:hAnsi="Times New Roman"/>
      <w:color w:val="000000"/>
      <w:sz w:val="28"/>
      <w:szCs w:val="28"/>
      <w:lang w:val="en-US" w:eastAsia="en-US"/>
    </w:rPr>
  </w:style>
  <w:style w:type="character" w:customStyle="1" w:styleId="40">
    <w:name w:val="Заголовок 4 Знак"/>
    <w:link w:val="4"/>
    <w:uiPriority w:val="9"/>
    <w:rsid w:val="00885D4F"/>
    <w:rPr>
      <w:b/>
      <w:bCs/>
      <w:sz w:val="28"/>
      <w:szCs w:val="28"/>
    </w:rPr>
  </w:style>
  <w:style w:type="paragraph" w:customStyle="1" w:styleId="110">
    <w:name w:val="Заголовок 11"/>
    <w:basedOn w:val="a0"/>
    <w:next w:val="a0"/>
    <w:uiPriority w:val="9"/>
    <w:qFormat/>
    <w:rsid w:val="00885D4F"/>
    <w:pPr>
      <w:keepNext/>
      <w:keepLines/>
      <w:spacing w:before="480" w:after="0"/>
      <w:ind w:left="357"/>
      <w:outlineLvl w:val="0"/>
    </w:pPr>
    <w:rPr>
      <w:rFonts w:ascii="Cambria" w:hAnsi="Cambria"/>
      <w:b/>
      <w:bCs/>
      <w:color w:val="365F91"/>
      <w:sz w:val="28"/>
      <w:szCs w:val="28"/>
      <w:lang w:val="en-US" w:eastAsia="en-US"/>
    </w:rPr>
  </w:style>
  <w:style w:type="paragraph" w:customStyle="1" w:styleId="210">
    <w:name w:val="Заголовок 21"/>
    <w:basedOn w:val="a0"/>
    <w:next w:val="a0"/>
    <w:uiPriority w:val="9"/>
    <w:unhideWhenUsed/>
    <w:qFormat/>
    <w:rsid w:val="00885D4F"/>
    <w:pPr>
      <w:keepNext/>
      <w:keepLines/>
      <w:spacing w:before="200" w:after="0"/>
      <w:ind w:left="357"/>
      <w:outlineLvl w:val="1"/>
    </w:pPr>
    <w:rPr>
      <w:rFonts w:ascii="Cambria" w:hAnsi="Cambria"/>
      <w:b/>
      <w:bCs/>
      <w:color w:val="4F81BD"/>
      <w:sz w:val="26"/>
      <w:szCs w:val="26"/>
      <w:lang w:val="en-US" w:eastAsia="en-US"/>
    </w:rPr>
  </w:style>
  <w:style w:type="numbering" w:customStyle="1" w:styleId="14">
    <w:name w:val="Нет списка1"/>
    <w:next w:val="a3"/>
    <w:uiPriority w:val="99"/>
    <w:semiHidden/>
    <w:unhideWhenUsed/>
    <w:rsid w:val="00885D4F"/>
  </w:style>
  <w:style w:type="character" w:styleId="affd">
    <w:name w:val="annotation reference"/>
    <w:uiPriority w:val="99"/>
    <w:unhideWhenUsed/>
    <w:rsid w:val="00885D4F"/>
    <w:rPr>
      <w:sz w:val="16"/>
      <w:szCs w:val="16"/>
    </w:rPr>
  </w:style>
  <w:style w:type="paragraph" w:styleId="affe">
    <w:name w:val="annotation text"/>
    <w:basedOn w:val="a0"/>
    <w:link w:val="afff"/>
    <w:uiPriority w:val="99"/>
    <w:unhideWhenUsed/>
    <w:rsid w:val="00885D4F"/>
    <w:pPr>
      <w:spacing w:after="0" w:line="240" w:lineRule="auto"/>
      <w:ind w:left="357"/>
      <w:jc w:val="both"/>
    </w:pPr>
    <w:rPr>
      <w:rFonts w:ascii="Times New Roman" w:eastAsia="Calibri" w:hAnsi="Times New Roman"/>
      <w:sz w:val="20"/>
      <w:szCs w:val="20"/>
      <w:lang w:eastAsia="en-US"/>
    </w:rPr>
  </w:style>
  <w:style w:type="character" w:customStyle="1" w:styleId="afff">
    <w:name w:val="Текст примечания Знак"/>
    <w:basedOn w:val="a1"/>
    <w:link w:val="affe"/>
    <w:uiPriority w:val="99"/>
    <w:rsid w:val="00885D4F"/>
    <w:rPr>
      <w:rFonts w:eastAsia="Calibri"/>
      <w:lang w:eastAsia="en-US"/>
    </w:rPr>
  </w:style>
  <w:style w:type="paragraph" w:styleId="afff0">
    <w:name w:val="annotation subject"/>
    <w:basedOn w:val="affe"/>
    <w:next w:val="affe"/>
    <w:link w:val="afff1"/>
    <w:uiPriority w:val="99"/>
    <w:unhideWhenUsed/>
    <w:rsid w:val="00885D4F"/>
    <w:rPr>
      <w:b/>
      <w:bCs/>
    </w:rPr>
  </w:style>
  <w:style w:type="character" w:customStyle="1" w:styleId="afff1">
    <w:name w:val="Тема примечания Знак"/>
    <w:basedOn w:val="afff"/>
    <w:link w:val="afff0"/>
    <w:uiPriority w:val="99"/>
    <w:rsid w:val="00885D4F"/>
    <w:rPr>
      <w:rFonts w:eastAsia="Calibri"/>
      <w:b/>
      <w:bCs/>
      <w:lang w:eastAsia="en-US"/>
    </w:rPr>
  </w:style>
  <w:style w:type="character" w:customStyle="1" w:styleId="HTML0">
    <w:name w:val="Стандартный HTML Знак"/>
    <w:link w:val="HTML"/>
    <w:uiPriority w:val="99"/>
    <w:rsid w:val="00885D4F"/>
    <w:rPr>
      <w:rFonts w:ascii="Courier New" w:eastAsia="Courier New" w:hAnsi="Courier New" w:cs="Courier New"/>
    </w:rPr>
  </w:style>
  <w:style w:type="character" w:customStyle="1" w:styleId="af6">
    <w:name w:val="Текст сноски Знак"/>
    <w:link w:val="af5"/>
    <w:uiPriority w:val="99"/>
    <w:rsid w:val="00885D4F"/>
    <w:rPr>
      <w:rFonts w:ascii="Calibri" w:eastAsia="Calibri" w:hAnsi="Calibri"/>
      <w:lang w:eastAsia="en-US"/>
    </w:rPr>
  </w:style>
  <w:style w:type="character" w:customStyle="1" w:styleId="15">
    <w:name w:val="Гиперссылка1"/>
    <w:uiPriority w:val="99"/>
    <w:unhideWhenUsed/>
    <w:rsid w:val="00885D4F"/>
    <w:rPr>
      <w:color w:val="0000FF"/>
      <w:u w:val="single"/>
    </w:rPr>
  </w:style>
  <w:style w:type="character" w:customStyle="1" w:styleId="111">
    <w:name w:val="Заголовок 1 Знак1"/>
    <w:uiPriority w:val="9"/>
    <w:rsid w:val="00885D4F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11">
    <w:name w:val="Заголовок 2 Знак1"/>
    <w:uiPriority w:val="9"/>
    <w:semiHidden/>
    <w:rsid w:val="00885D4F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shorttext">
    <w:name w:val="short_text"/>
    <w:basedOn w:val="a1"/>
    <w:rsid w:val="00885D4F"/>
  </w:style>
  <w:style w:type="character" w:customStyle="1" w:styleId="atn">
    <w:name w:val="atn"/>
    <w:basedOn w:val="a1"/>
    <w:rsid w:val="00885D4F"/>
  </w:style>
  <w:style w:type="character" w:customStyle="1" w:styleId="alt-edited">
    <w:name w:val="alt-edited"/>
    <w:basedOn w:val="a1"/>
    <w:rsid w:val="00885D4F"/>
  </w:style>
  <w:style w:type="character" w:customStyle="1" w:styleId="af0">
    <w:name w:val="Основной текст Знак"/>
    <w:link w:val="af"/>
    <w:rsid w:val="00885D4F"/>
    <w:rPr>
      <w:rFonts w:ascii="Arial" w:eastAsia="SimSun" w:hAnsi="Arial" w:cs="Mangal"/>
      <w:kern w:val="2"/>
      <w:szCs w:val="22"/>
      <w:lang w:eastAsia="hi-IN" w:bidi="hi-IN"/>
    </w:rPr>
  </w:style>
  <w:style w:type="character" w:customStyle="1" w:styleId="aff2">
    <w:name w:val="Текст концевой сноски Знак"/>
    <w:link w:val="aff1"/>
    <w:uiPriority w:val="99"/>
    <w:rsid w:val="00885D4F"/>
  </w:style>
  <w:style w:type="character" w:styleId="afff2">
    <w:name w:val="line number"/>
    <w:basedOn w:val="a1"/>
    <w:uiPriority w:val="99"/>
    <w:unhideWhenUsed/>
    <w:rsid w:val="00885D4F"/>
  </w:style>
  <w:style w:type="character" w:customStyle="1" w:styleId="afff3">
    <w:name w:val="Основной текст_"/>
    <w:link w:val="16"/>
    <w:rsid w:val="00885D4F"/>
    <w:rPr>
      <w:sz w:val="27"/>
      <w:szCs w:val="27"/>
      <w:shd w:val="clear" w:color="auto" w:fill="FFFFFF"/>
    </w:rPr>
  </w:style>
  <w:style w:type="paragraph" w:customStyle="1" w:styleId="16">
    <w:name w:val="Основной текст1"/>
    <w:basedOn w:val="a0"/>
    <w:link w:val="afff3"/>
    <w:rsid w:val="00885D4F"/>
    <w:pPr>
      <w:widowControl w:val="0"/>
      <w:shd w:val="clear" w:color="auto" w:fill="FFFFFF"/>
      <w:spacing w:before="60" w:after="0" w:line="384" w:lineRule="exact"/>
      <w:jc w:val="both"/>
    </w:pPr>
    <w:rPr>
      <w:rFonts w:ascii="Times New Roman" w:hAnsi="Times New Roman"/>
      <w:sz w:val="27"/>
      <w:szCs w:val="27"/>
      <w:lang w:val="x-none" w:eastAsia="x-none"/>
    </w:rPr>
  </w:style>
  <w:style w:type="paragraph" w:styleId="24">
    <w:name w:val="List 2"/>
    <w:basedOn w:val="a0"/>
    <w:uiPriority w:val="99"/>
    <w:unhideWhenUsed/>
    <w:rsid w:val="00885D4F"/>
    <w:pPr>
      <w:spacing w:after="0" w:line="360" w:lineRule="auto"/>
      <w:ind w:left="566" w:hanging="283"/>
      <w:contextualSpacing/>
      <w:jc w:val="both"/>
    </w:pPr>
    <w:rPr>
      <w:rFonts w:ascii="Times New Roman" w:hAnsi="Times New Roman"/>
      <w:sz w:val="28"/>
      <w:lang w:eastAsia="en-US"/>
    </w:rPr>
  </w:style>
  <w:style w:type="character" w:customStyle="1" w:styleId="citation">
    <w:name w:val="citation"/>
    <w:basedOn w:val="a1"/>
    <w:rsid w:val="00885D4F"/>
  </w:style>
  <w:style w:type="character" w:customStyle="1" w:styleId="310">
    <w:name w:val="Заголовок 31"/>
    <w:aliases w:val="Заголовок 3 Знак Знак Знак,Заголовок 3 Знак Знак Знак Знак"/>
    <w:rsid w:val="00CF66DD"/>
    <w:rPr>
      <w:rFonts w:ascii="Arial" w:hAnsi="Arial" w:cs="Arial"/>
      <w:b/>
      <w:bCs/>
      <w:noProof w:val="0"/>
      <w:sz w:val="26"/>
      <w:szCs w:val="26"/>
      <w:lang w:val="ru-RU" w:eastAsia="ru-RU" w:bidi="ar-SA"/>
    </w:rPr>
  </w:style>
  <w:style w:type="character" w:styleId="afff4">
    <w:name w:val="FollowedHyperlink"/>
    <w:basedOn w:val="a1"/>
    <w:uiPriority w:val="99"/>
    <w:unhideWhenUsed/>
    <w:rsid w:val="006D7BBA"/>
    <w:rPr>
      <w:color w:val="800080"/>
      <w:u w:val="single"/>
    </w:rPr>
  </w:style>
  <w:style w:type="paragraph" w:customStyle="1" w:styleId="afff5">
    <w:name w:val="Диссертация"/>
    <w:basedOn w:val="a0"/>
    <w:rsid w:val="003866D6"/>
    <w:pPr>
      <w:widowControl w:val="0"/>
      <w:spacing w:after="0" w:line="360" w:lineRule="auto"/>
      <w:ind w:firstLine="709"/>
      <w:jc w:val="both"/>
    </w:pPr>
    <w:rPr>
      <w:rFonts w:ascii="Times New Roman" w:hAnsi="Times New Roman"/>
      <w:sz w:val="28"/>
      <w:szCs w:val="20"/>
    </w:rPr>
  </w:style>
  <w:style w:type="paragraph" w:customStyle="1" w:styleId="Reference">
    <w:name w:val="Reference"/>
    <w:basedOn w:val="a0"/>
    <w:uiPriority w:val="99"/>
    <w:rsid w:val="003525DF"/>
    <w:pPr>
      <w:numPr>
        <w:numId w:val="30"/>
      </w:numPr>
      <w:spacing w:after="120" w:line="240" w:lineRule="auto"/>
      <w:jc w:val="both"/>
    </w:pPr>
    <w:rPr>
      <w:rFonts w:ascii="Times New Roman" w:eastAsia="SimSun" w:hAnsi="Times New Roman"/>
      <w:sz w:val="24"/>
      <w:szCs w:val="24"/>
      <w:lang w:val="en-US" w:eastAsia="zh-CN"/>
    </w:rPr>
  </w:style>
  <w:style w:type="character" w:customStyle="1" w:styleId="MathematicaFormatStandardForm">
    <w:name w:val="MathematicaFormatStandardForm"/>
    <w:uiPriority w:val="99"/>
    <w:rsid w:val="003525DF"/>
    <w:rPr>
      <w:rFonts w:ascii="Courier" w:hAnsi="Courier" w:cs="Courie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9" w:unhideWhenUsed="0" w:qFormat="1"/>
    <w:lsdException w:name="heading 3" w:semiHidden="0" w:unhideWhenUsed="0" w:qFormat="1"/>
    <w:lsdException w:name="heading 4" w:semiHidden="0" w:uiPriority="9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/>
    <w:lsdException w:name="annotation text" w:uiPriority="99"/>
    <w:lsdException w:name="header" w:uiPriority="99"/>
    <w:lsdException w:name="footer" w:uiPriority="99"/>
    <w:lsdException w:name="caption" w:uiPriority="35" w:qFormat="1"/>
    <w:lsdException w:name="footnote reference" w:uiPriority="99"/>
    <w:lsdException w:name="annotation reference" w:uiPriority="99"/>
    <w:lsdException w:name="line number" w:uiPriority="99"/>
    <w:lsdException w:name="endnote reference" w:uiPriority="99"/>
    <w:lsdException w:name="endnote text" w:uiPriority="99"/>
    <w:lsdException w:name="List Number" w:semiHidden="0" w:unhideWhenUsed="0"/>
    <w:lsdException w:name="List 2" w:uiPriority="99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annotation subject" w:uiPriority="99"/>
    <w:lsdException w:name="No List" w:uiPriority="99"/>
    <w:lsdException w:name="Balloon Text" w:uiPriority="99"/>
    <w:lsdException w:name="Table Grid" w:uiPriority="5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24860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0"/>
    <w:next w:val="a0"/>
    <w:link w:val="10"/>
    <w:uiPriority w:val="9"/>
    <w:qFormat/>
    <w:rsid w:val="0056497D"/>
    <w:pPr>
      <w:keepNext/>
      <w:spacing w:before="240" w:after="60"/>
      <w:ind w:firstLine="709"/>
      <w:outlineLvl w:val="0"/>
    </w:pPr>
    <w:rPr>
      <w:rFonts w:ascii="Cambria" w:hAnsi="Cambria"/>
      <w:b/>
      <w:bCs/>
      <w:kern w:val="32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9"/>
    <w:qFormat/>
    <w:rsid w:val="0056497D"/>
    <w:pPr>
      <w:keepNext/>
      <w:keepLines/>
      <w:bidi/>
      <w:spacing w:before="200"/>
      <w:outlineLvl w:val="1"/>
    </w:pPr>
    <w:rPr>
      <w:rFonts w:ascii="Cambria" w:hAnsi="Cambria"/>
      <w:b/>
      <w:bCs/>
      <w:color w:val="4F81BD"/>
      <w:sz w:val="26"/>
      <w:szCs w:val="26"/>
      <w:lang w:val="en-US" w:eastAsia="en-US"/>
    </w:rPr>
  </w:style>
  <w:style w:type="paragraph" w:styleId="3">
    <w:name w:val="heading 3"/>
    <w:basedOn w:val="a0"/>
    <w:link w:val="30"/>
    <w:qFormat/>
    <w:rsid w:val="0056497D"/>
    <w:pPr>
      <w:spacing w:before="100" w:beforeAutospacing="1" w:after="100" w:afterAutospacing="1"/>
      <w:outlineLvl w:val="2"/>
    </w:pPr>
    <w:rPr>
      <w:rFonts w:ascii="Times New Roman" w:hAnsi="Times New Roman"/>
      <w:b/>
      <w:bCs/>
      <w:color w:val="000000"/>
      <w:sz w:val="27"/>
      <w:szCs w:val="27"/>
      <w:lang w:val="en-US" w:eastAsia="en-US"/>
    </w:rPr>
  </w:style>
  <w:style w:type="paragraph" w:styleId="4">
    <w:name w:val="heading 4"/>
    <w:basedOn w:val="a0"/>
    <w:next w:val="a0"/>
    <w:link w:val="40"/>
    <w:uiPriority w:val="9"/>
    <w:qFormat/>
    <w:rsid w:val="009C1E00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  <w:lang w:val="x-none" w:eastAsia="x-none"/>
    </w:rPr>
  </w:style>
  <w:style w:type="paragraph" w:styleId="5">
    <w:name w:val="heading 5"/>
    <w:basedOn w:val="a0"/>
    <w:next w:val="a0"/>
    <w:link w:val="50"/>
    <w:qFormat/>
    <w:rsid w:val="00496CB8"/>
    <w:pPr>
      <w:keepNext/>
      <w:spacing w:line="336" w:lineRule="auto"/>
      <w:jc w:val="center"/>
      <w:outlineLvl w:val="4"/>
    </w:pPr>
    <w:rPr>
      <w:i/>
      <w:iCs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9"/>
    <w:rsid w:val="0056497D"/>
    <w:rPr>
      <w:rFonts w:ascii="Cambria" w:hAnsi="Cambria"/>
      <w:b/>
      <w:bCs/>
      <w:color w:val="4F81BD"/>
      <w:sz w:val="26"/>
      <w:szCs w:val="26"/>
      <w:lang w:val="en-US" w:eastAsia="en-US" w:bidi="ar-SA"/>
    </w:rPr>
  </w:style>
  <w:style w:type="character" w:customStyle="1" w:styleId="30">
    <w:name w:val="Заголовок 3 Знак"/>
    <w:link w:val="3"/>
    <w:rsid w:val="0056497D"/>
    <w:rPr>
      <w:b/>
      <w:bCs/>
      <w:color w:val="000000"/>
      <w:sz w:val="27"/>
      <w:szCs w:val="27"/>
      <w:lang w:val="en-US" w:eastAsia="en-US" w:bidi="ar-SA"/>
    </w:rPr>
  </w:style>
  <w:style w:type="paragraph" w:styleId="a4">
    <w:name w:val="Body Text Indent"/>
    <w:basedOn w:val="a0"/>
    <w:link w:val="a5"/>
    <w:rsid w:val="0056497D"/>
    <w:pPr>
      <w:ind w:left="709" w:firstLine="425"/>
    </w:pPr>
    <w:rPr>
      <w:rFonts w:ascii="Times New Roman" w:hAnsi="Times New Roman"/>
      <w:sz w:val="24"/>
      <w:szCs w:val="24"/>
      <w:lang w:val="en-US" w:eastAsia="ar-SA"/>
    </w:rPr>
  </w:style>
  <w:style w:type="character" w:customStyle="1" w:styleId="a5">
    <w:name w:val="Основной текст с отступом Знак"/>
    <w:link w:val="a4"/>
    <w:semiHidden/>
    <w:locked/>
    <w:rsid w:val="0056497D"/>
    <w:rPr>
      <w:sz w:val="24"/>
      <w:szCs w:val="24"/>
      <w:lang w:val="en-US" w:eastAsia="ar-SA" w:bidi="ar-SA"/>
    </w:rPr>
  </w:style>
  <w:style w:type="character" w:customStyle="1" w:styleId="BodyTextIndentChar">
    <w:name w:val="Body Text Indent Char"/>
    <w:semiHidden/>
    <w:locked/>
    <w:rsid w:val="0056497D"/>
    <w:rPr>
      <w:rFonts w:cs="Times New Roman"/>
      <w:sz w:val="24"/>
      <w:szCs w:val="24"/>
      <w:lang w:val="ru-RU" w:eastAsia="ru-RU"/>
    </w:rPr>
  </w:style>
  <w:style w:type="paragraph" w:styleId="a6">
    <w:name w:val="List Bullet"/>
    <w:basedOn w:val="a0"/>
    <w:rsid w:val="0056497D"/>
    <w:pPr>
      <w:spacing w:before="100" w:beforeAutospacing="1" w:after="100" w:afterAutospacing="1"/>
    </w:pPr>
    <w:rPr>
      <w:lang w:val="en-US" w:eastAsia="en-US"/>
    </w:rPr>
  </w:style>
  <w:style w:type="table" w:styleId="a7">
    <w:name w:val="Table Grid"/>
    <w:basedOn w:val="a2"/>
    <w:uiPriority w:val="59"/>
    <w:rsid w:val="005649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0"/>
    <w:link w:val="a9"/>
    <w:uiPriority w:val="99"/>
    <w:rsid w:val="0056497D"/>
    <w:pPr>
      <w:tabs>
        <w:tab w:val="center" w:pos="4153"/>
        <w:tab w:val="right" w:pos="8306"/>
      </w:tabs>
    </w:pPr>
    <w:rPr>
      <w:rFonts w:ascii="Times New Roman" w:hAnsi="Times New Roman"/>
      <w:sz w:val="24"/>
      <w:szCs w:val="24"/>
    </w:rPr>
  </w:style>
  <w:style w:type="character" w:customStyle="1" w:styleId="a9">
    <w:name w:val="Верхний колонтитул Знак"/>
    <w:link w:val="a8"/>
    <w:uiPriority w:val="99"/>
    <w:locked/>
    <w:rsid w:val="0056497D"/>
    <w:rPr>
      <w:sz w:val="24"/>
      <w:szCs w:val="24"/>
      <w:lang w:val="ru-RU" w:eastAsia="ru-RU" w:bidi="ar-SA"/>
    </w:rPr>
  </w:style>
  <w:style w:type="character" w:customStyle="1" w:styleId="HeaderChar">
    <w:name w:val="Header Char"/>
    <w:uiPriority w:val="99"/>
    <w:locked/>
    <w:rsid w:val="0056497D"/>
    <w:rPr>
      <w:rFonts w:cs="Times New Roman"/>
      <w:sz w:val="24"/>
      <w:szCs w:val="24"/>
      <w:lang w:val="ru-RU" w:eastAsia="ru-RU"/>
    </w:rPr>
  </w:style>
  <w:style w:type="paragraph" w:styleId="aa">
    <w:name w:val="footer"/>
    <w:basedOn w:val="a0"/>
    <w:link w:val="ab"/>
    <w:uiPriority w:val="99"/>
    <w:rsid w:val="0056497D"/>
    <w:pPr>
      <w:tabs>
        <w:tab w:val="center" w:pos="4153"/>
        <w:tab w:val="right" w:pos="8306"/>
      </w:tabs>
    </w:pPr>
    <w:rPr>
      <w:rFonts w:ascii="Times New Roman" w:hAnsi="Times New Roman"/>
      <w:sz w:val="24"/>
      <w:szCs w:val="24"/>
    </w:rPr>
  </w:style>
  <w:style w:type="character" w:customStyle="1" w:styleId="ab">
    <w:name w:val="Нижний колонтитул Знак"/>
    <w:link w:val="aa"/>
    <w:uiPriority w:val="99"/>
    <w:locked/>
    <w:rsid w:val="0056497D"/>
    <w:rPr>
      <w:sz w:val="24"/>
      <w:szCs w:val="24"/>
      <w:lang w:val="ru-RU" w:eastAsia="ru-RU" w:bidi="ar-SA"/>
    </w:rPr>
  </w:style>
  <w:style w:type="character" w:customStyle="1" w:styleId="FooterChar">
    <w:name w:val="Footer Char"/>
    <w:uiPriority w:val="99"/>
    <w:locked/>
    <w:rsid w:val="0056497D"/>
    <w:rPr>
      <w:rFonts w:cs="Times New Roman"/>
      <w:sz w:val="24"/>
      <w:szCs w:val="24"/>
      <w:lang w:val="ru-RU" w:eastAsia="ru-RU"/>
    </w:rPr>
  </w:style>
  <w:style w:type="paragraph" w:styleId="ac">
    <w:name w:val="Normal (Web)"/>
    <w:basedOn w:val="a0"/>
    <w:uiPriority w:val="99"/>
    <w:unhideWhenUsed/>
    <w:rsid w:val="0056497D"/>
    <w:pPr>
      <w:spacing w:before="100" w:beforeAutospacing="1" w:after="100" w:afterAutospacing="1" w:line="360" w:lineRule="auto"/>
    </w:pPr>
    <w:rPr>
      <w:color w:val="000000"/>
      <w:lang w:val="en-US" w:eastAsia="en-US"/>
    </w:rPr>
  </w:style>
  <w:style w:type="character" w:styleId="ad">
    <w:name w:val="Strong"/>
    <w:uiPriority w:val="22"/>
    <w:qFormat/>
    <w:rsid w:val="0056497D"/>
    <w:rPr>
      <w:b/>
      <w:bCs/>
    </w:rPr>
  </w:style>
  <w:style w:type="paragraph" w:customStyle="1" w:styleId="11">
    <w:name w:val="Абзац списка1"/>
    <w:basedOn w:val="a0"/>
    <w:qFormat/>
    <w:rsid w:val="0056497D"/>
    <w:pPr>
      <w:bidi/>
      <w:ind w:left="720"/>
      <w:contextualSpacing/>
    </w:pPr>
    <w:rPr>
      <w:rFonts w:eastAsia="Calibri" w:cs="Arial"/>
      <w:lang w:val="en-US" w:eastAsia="en-US"/>
    </w:rPr>
  </w:style>
  <w:style w:type="character" w:styleId="ae">
    <w:name w:val="Hyperlink"/>
    <w:basedOn w:val="a1"/>
    <w:uiPriority w:val="99"/>
    <w:rsid w:val="0056497D"/>
    <w:rPr>
      <w:color w:val="0000FF"/>
      <w:u w:val="single"/>
    </w:rPr>
  </w:style>
  <w:style w:type="paragraph" w:styleId="af">
    <w:name w:val="Body Text"/>
    <w:basedOn w:val="a0"/>
    <w:link w:val="af0"/>
    <w:unhideWhenUsed/>
    <w:rsid w:val="0056497D"/>
    <w:pPr>
      <w:widowControl w:val="0"/>
      <w:suppressAutoHyphens/>
      <w:spacing w:after="120"/>
    </w:pPr>
    <w:rPr>
      <w:rFonts w:ascii="Arial" w:eastAsia="SimSun" w:hAnsi="Arial" w:cs="Mangal"/>
      <w:kern w:val="2"/>
      <w:sz w:val="20"/>
      <w:lang w:val="x-none" w:eastAsia="hi-IN" w:bidi="hi-IN"/>
    </w:rPr>
  </w:style>
  <w:style w:type="paragraph" w:customStyle="1" w:styleId="Style1">
    <w:name w:val="Style1"/>
    <w:basedOn w:val="a0"/>
    <w:rsid w:val="0056497D"/>
    <w:pPr>
      <w:widowControl w:val="0"/>
      <w:autoSpaceDE w:val="0"/>
      <w:autoSpaceDN w:val="0"/>
      <w:adjustRightInd w:val="0"/>
      <w:spacing w:line="288" w:lineRule="exact"/>
      <w:jc w:val="center"/>
    </w:pPr>
    <w:rPr>
      <w:rFonts w:ascii="Book Antiqua" w:hAnsi="Book Antiqua"/>
    </w:rPr>
  </w:style>
  <w:style w:type="paragraph" w:customStyle="1" w:styleId="Style2">
    <w:name w:val="Style2"/>
    <w:basedOn w:val="a0"/>
    <w:rsid w:val="0056497D"/>
    <w:pPr>
      <w:widowControl w:val="0"/>
      <w:autoSpaceDE w:val="0"/>
      <w:autoSpaceDN w:val="0"/>
      <w:adjustRightInd w:val="0"/>
      <w:spacing w:line="288" w:lineRule="exact"/>
      <w:jc w:val="center"/>
    </w:pPr>
    <w:rPr>
      <w:rFonts w:ascii="Book Antiqua" w:hAnsi="Book Antiqua"/>
    </w:rPr>
  </w:style>
  <w:style w:type="paragraph" w:customStyle="1" w:styleId="Style3">
    <w:name w:val="Style3"/>
    <w:basedOn w:val="a0"/>
    <w:rsid w:val="0056497D"/>
    <w:pPr>
      <w:widowControl w:val="0"/>
      <w:autoSpaceDE w:val="0"/>
      <w:autoSpaceDN w:val="0"/>
      <w:adjustRightInd w:val="0"/>
      <w:spacing w:line="290" w:lineRule="exact"/>
      <w:jc w:val="both"/>
    </w:pPr>
    <w:rPr>
      <w:rFonts w:ascii="Book Antiqua" w:hAnsi="Book Antiqua"/>
    </w:rPr>
  </w:style>
  <w:style w:type="paragraph" w:customStyle="1" w:styleId="Style4">
    <w:name w:val="Style4"/>
    <w:basedOn w:val="a0"/>
    <w:rsid w:val="0056497D"/>
    <w:pPr>
      <w:widowControl w:val="0"/>
      <w:autoSpaceDE w:val="0"/>
      <w:autoSpaceDN w:val="0"/>
      <w:adjustRightInd w:val="0"/>
      <w:spacing w:line="289" w:lineRule="exact"/>
      <w:ind w:firstLine="352"/>
      <w:jc w:val="both"/>
    </w:pPr>
    <w:rPr>
      <w:rFonts w:ascii="Book Antiqua" w:hAnsi="Book Antiqua"/>
    </w:rPr>
  </w:style>
  <w:style w:type="paragraph" w:customStyle="1" w:styleId="Style5">
    <w:name w:val="Style5"/>
    <w:basedOn w:val="a0"/>
    <w:rsid w:val="0056497D"/>
    <w:pPr>
      <w:widowControl w:val="0"/>
      <w:autoSpaceDE w:val="0"/>
      <w:autoSpaceDN w:val="0"/>
      <w:adjustRightInd w:val="0"/>
    </w:pPr>
    <w:rPr>
      <w:rFonts w:ascii="Book Antiqua" w:hAnsi="Book Antiqua"/>
    </w:rPr>
  </w:style>
  <w:style w:type="paragraph" w:customStyle="1" w:styleId="Style6">
    <w:name w:val="Style6"/>
    <w:basedOn w:val="a0"/>
    <w:rsid w:val="0056497D"/>
    <w:pPr>
      <w:widowControl w:val="0"/>
      <w:autoSpaceDE w:val="0"/>
      <w:autoSpaceDN w:val="0"/>
      <w:adjustRightInd w:val="0"/>
      <w:spacing w:line="288" w:lineRule="exact"/>
      <w:ind w:firstLine="3490"/>
    </w:pPr>
    <w:rPr>
      <w:rFonts w:ascii="Book Antiqua" w:hAnsi="Book Antiqua"/>
    </w:rPr>
  </w:style>
  <w:style w:type="paragraph" w:customStyle="1" w:styleId="Style10">
    <w:name w:val="Style10"/>
    <w:basedOn w:val="a0"/>
    <w:rsid w:val="0056497D"/>
    <w:pPr>
      <w:widowControl w:val="0"/>
      <w:autoSpaceDE w:val="0"/>
      <w:autoSpaceDN w:val="0"/>
      <w:adjustRightInd w:val="0"/>
    </w:pPr>
    <w:rPr>
      <w:rFonts w:ascii="Book Antiqua" w:hAnsi="Book Antiqua"/>
    </w:rPr>
  </w:style>
  <w:style w:type="character" w:customStyle="1" w:styleId="FontStyle12">
    <w:name w:val="Font Style12"/>
    <w:basedOn w:val="a1"/>
    <w:rsid w:val="0056497D"/>
    <w:rPr>
      <w:rFonts w:ascii="Book Antiqua" w:hAnsi="Book Antiqua" w:cs="Book Antiqua"/>
      <w:b/>
      <w:bCs/>
      <w:color w:val="000000"/>
      <w:spacing w:val="10"/>
      <w:sz w:val="14"/>
      <w:szCs w:val="14"/>
    </w:rPr>
  </w:style>
  <w:style w:type="character" w:customStyle="1" w:styleId="FontStyle13">
    <w:name w:val="Font Style13"/>
    <w:basedOn w:val="a1"/>
    <w:rsid w:val="0056497D"/>
    <w:rPr>
      <w:rFonts w:ascii="Book Antiqua" w:hAnsi="Book Antiqua" w:cs="Book Antiqua"/>
      <w:color w:val="000000"/>
      <w:sz w:val="20"/>
      <w:szCs w:val="20"/>
    </w:rPr>
  </w:style>
  <w:style w:type="character" w:customStyle="1" w:styleId="FontStyle14">
    <w:name w:val="Font Style14"/>
    <w:basedOn w:val="a1"/>
    <w:rsid w:val="0056497D"/>
    <w:rPr>
      <w:rFonts w:ascii="Book Antiqua" w:hAnsi="Book Antiqua" w:cs="Book Antiqua"/>
      <w:color w:val="000000"/>
      <w:sz w:val="18"/>
      <w:szCs w:val="18"/>
    </w:rPr>
  </w:style>
  <w:style w:type="character" w:customStyle="1" w:styleId="FontStyle15">
    <w:name w:val="Font Style15"/>
    <w:basedOn w:val="a1"/>
    <w:rsid w:val="0056497D"/>
    <w:rPr>
      <w:rFonts w:ascii="Book Antiqua" w:hAnsi="Book Antiqua" w:cs="Book Antiqua"/>
      <w:color w:val="000000"/>
      <w:sz w:val="16"/>
      <w:szCs w:val="16"/>
    </w:rPr>
  </w:style>
  <w:style w:type="character" w:customStyle="1" w:styleId="FontStyle16">
    <w:name w:val="Font Style16"/>
    <w:basedOn w:val="a1"/>
    <w:rsid w:val="0056497D"/>
    <w:rPr>
      <w:rFonts w:ascii="Franklin Gothic Medium Cond" w:hAnsi="Franklin Gothic Medium Cond" w:cs="Franklin Gothic Medium Cond"/>
      <w:smallCaps/>
      <w:color w:val="000000"/>
      <w:spacing w:val="20"/>
      <w:sz w:val="14"/>
      <w:szCs w:val="14"/>
    </w:rPr>
  </w:style>
  <w:style w:type="paragraph" w:customStyle="1" w:styleId="Zv-Author">
    <w:name w:val="Zv-Author"/>
    <w:basedOn w:val="a0"/>
    <w:next w:val="a0"/>
    <w:rsid w:val="0056497D"/>
    <w:pPr>
      <w:spacing w:after="120"/>
      <w:ind w:left="397" w:right="397"/>
      <w:jc w:val="center"/>
    </w:pPr>
    <w:rPr>
      <w:bCs/>
      <w:iCs/>
      <w:szCs w:val="20"/>
    </w:rPr>
  </w:style>
  <w:style w:type="paragraph" w:customStyle="1" w:styleId="Zv-Titlereport">
    <w:name w:val="Zv-Title_report"/>
    <w:basedOn w:val="3"/>
    <w:next w:val="a0"/>
    <w:rsid w:val="0056497D"/>
    <w:pPr>
      <w:keepNext/>
      <w:spacing w:before="0" w:beforeAutospacing="0" w:after="120" w:afterAutospacing="0"/>
      <w:jc w:val="center"/>
    </w:pPr>
    <w:rPr>
      <w:bCs w:val="0"/>
      <w:caps/>
      <w:color w:val="auto"/>
      <w:kern w:val="24"/>
      <w:sz w:val="24"/>
      <w:szCs w:val="20"/>
      <w:lang w:val="ru-RU" w:eastAsia="ru-RU"/>
    </w:rPr>
  </w:style>
  <w:style w:type="paragraph" w:customStyle="1" w:styleId="Zv-bodyreport">
    <w:name w:val="Zv-body_report"/>
    <w:basedOn w:val="a0"/>
    <w:link w:val="Zv-bodyreport0"/>
    <w:rsid w:val="0056497D"/>
    <w:pPr>
      <w:ind w:firstLine="284"/>
      <w:jc w:val="both"/>
    </w:pPr>
  </w:style>
  <w:style w:type="paragraph" w:customStyle="1" w:styleId="Zv-TitleReferences">
    <w:name w:val="Zv-Title_References"/>
    <w:basedOn w:val="af"/>
    <w:rsid w:val="0056497D"/>
    <w:pPr>
      <w:widowControl/>
      <w:suppressAutoHyphens w:val="0"/>
      <w:spacing w:before="120"/>
    </w:pPr>
    <w:rPr>
      <w:rFonts w:ascii="Times New Roman" w:eastAsia="Times New Roman" w:hAnsi="Times New Roman" w:cs="Times New Roman"/>
      <w:b/>
      <w:bCs/>
      <w:kern w:val="0"/>
      <w:sz w:val="24"/>
      <w:szCs w:val="20"/>
      <w:lang w:eastAsia="en-US" w:bidi="ar-SA"/>
    </w:rPr>
  </w:style>
  <w:style w:type="paragraph" w:customStyle="1" w:styleId="Zv-References">
    <w:name w:val="Zv-References"/>
    <w:basedOn w:val="af"/>
    <w:rsid w:val="0056497D"/>
    <w:pPr>
      <w:widowControl/>
      <w:numPr>
        <w:numId w:val="1"/>
      </w:numPr>
      <w:suppressAutoHyphens w:val="0"/>
      <w:spacing w:after="0"/>
    </w:pPr>
    <w:rPr>
      <w:rFonts w:ascii="Times New Roman" w:eastAsia="Times New Roman" w:hAnsi="Times New Roman" w:cs="Times New Roman"/>
      <w:kern w:val="0"/>
      <w:sz w:val="24"/>
      <w:szCs w:val="20"/>
      <w:lang w:eastAsia="ru-RU" w:bidi="ar-SA"/>
    </w:rPr>
  </w:style>
  <w:style w:type="paragraph" w:customStyle="1" w:styleId="BodyText21">
    <w:name w:val="Body Text 21"/>
    <w:basedOn w:val="a0"/>
    <w:rsid w:val="0056497D"/>
    <w:pPr>
      <w:widowControl w:val="0"/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szCs w:val="20"/>
    </w:rPr>
  </w:style>
  <w:style w:type="paragraph" w:styleId="21">
    <w:name w:val="Body Text 2"/>
    <w:basedOn w:val="a0"/>
    <w:link w:val="22"/>
    <w:rsid w:val="0056497D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/>
      <w:lang w:val="en-US"/>
    </w:rPr>
  </w:style>
  <w:style w:type="paragraph" w:styleId="31">
    <w:name w:val="Body Text 3"/>
    <w:basedOn w:val="a0"/>
    <w:rsid w:val="0056497D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color w:val="FF0000"/>
      <w:szCs w:val="20"/>
    </w:rPr>
  </w:style>
  <w:style w:type="paragraph" w:styleId="23">
    <w:name w:val="Body Text Indent 2"/>
    <w:basedOn w:val="a0"/>
    <w:semiHidden/>
    <w:rsid w:val="0056497D"/>
    <w:pPr>
      <w:ind w:firstLine="567"/>
      <w:jc w:val="both"/>
    </w:pPr>
    <w:rPr>
      <w:color w:val="000000"/>
      <w:szCs w:val="20"/>
    </w:rPr>
  </w:style>
  <w:style w:type="paragraph" w:styleId="32">
    <w:name w:val="Body Text Indent 3"/>
    <w:basedOn w:val="a0"/>
    <w:rsid w:val="0056497D"/>
    <w:pPr>
      <w:widowControl w:val="0"/>
      <w:overflowPunct w:val="0"/>
      <w:autoSpaceDE w:val="0"/>
      <w:autoSpaceDN w:val="0"/>
      <w:adjustRightInd w:val="0"/>
      <w:ind w:firstLine="567"/>
      <w:jc w:val="both"/>
      <w:textAlignment w:val="baseline"/>
    </w:pPr>
    <w:rPr>
      <w:color w:val="0000FF"/>
      <w:szCs w:val="20"/>
    </w:rPr>
  </w:style>
  <w:style w:type="paragraph" w:customStyle="1" w:styleId="BodyLNoTab">
    <w:name w:val="BodyL.NoTab"/>
    <w:basedOn w:val="a0"/>
    <w:next w:val="a0"/>
    <w:rsid w:val="0056497D"/>
    <w:pPr>
      <w:spacing w:line="360" w:lineRule="auto"/>
      <w:jc w:val="both"/>
    </w:pPr>
    <w:rPr>
      <w:szCs w:val="20"/>
      <w:lang w:eastAsia="en-US"/>
    </w:rPr>
  </w:style>
  <w:style w:type="character" w:customStyle="1" w:styleId="10">
    <w:name w:val="Заголовок 1 Знак"/>
    <w:link w:val="1"/>
    <w:uiPriority w:val="9"/>
    <w:rsid w:val="0056497D"/>
    <w:rPr>
      <w:rFonts w:ascii="Cambria" w:hAnsi="Cambria"/>
      <w:b/>
      <w:bCs/>
      <w:kern w:val="32"/>
      <w:sz w:val="32"/>
      <w:szCs w:val="32"/>
      <w:lang w:val="ru-RU" w:eastAsia="en-US" w:bidi="ar-SA"/>
    </w:rPr>
  </w:style>
  <w:style w:type="paragraph" w:styleId="af1">
    <w:name w:val="caption"/>
    <w:basedOn w:val="a0"/>
    <w:next w:val="a0"/>
    <w:uiPriority w:val="35"/>
    <w:qFormat/>
    <w:rsid w:val="0056497D"/>
    <w:pPr>
      <w:jc w:val="center"/>
    </w:pPr>
    <w:rPr>
      <w:rFonts w:eastAsia="Calibri"/>
      <w:bCs/>
      <w:noProof/>
      <w:sz w:val="28"/>
      <w:szCs w:val="28"/>
      <w:lang w:eastAsia="en-US"/>
    </w:rPr>
  </w:style>
  <w:style w:type="paragraph" w:customStyle="1" w:styleId="12">
    <w:name w:val="Список литературы1"/>
    <w:basedOn w:val="a0"/>
    <w:next w:val="a0"/>
    <w:unhideWhenUsed/>
    <w:rsid w:val="0056497D"/>
    <w:pPr>
      <w:spacing w:line="360" w:lineRule="auto"/>
      <w:ind w:firstLine="709"/>
      <w:jc w:val="both"/>
    </w:pPr>
    <w:rPr>
      <w:rFonts w:eastAsia="Calibri"/>
      <w:sz w:val="28"/>
      <w:szCs w:val="28"/>
      <w:lang w:eastAsia="en-US"/>
    </w:rPr>
  </w:style>
  <w:style w:type="paragraph" w:styleId="af2">
    <w:name w:val="Plain Text"/>
    <w:aliases w:val=" Знак"/>
    <w:basedOn w:val="a0"/>
    <w:link w:val="af3"/>
    <w:rsid w:val="0056497D"/>
    <w:rPr>
      <w:rFonts w:ascii="Courier New" w:hAnsi="Courier New" w:cs="Courier New"/>
      <w:sz w:val="20"/>
      <w:szCs w:val="20"/>
    </w:rPr>
  </w:style>
  <w:style w:type="paragraph" w:customStyle="1" w:styleId="DisplayEquationAurora">
    <w:name w:val="Display Equation (Aurora)"/>
    <w:basedOn w:val="a0"/>
    <w:rsid w:val="0056497D"/>
    <w:pPr>
      <w:tabs>
        <w:tab w:val="center" w:pos="4801"/>
        <w:tab w:val="right" w:pos="9602"/>
      </w:tabs>
      <w:jc w:val="both"/>
    </w:pPr>
  </w:style>
  <w:style w:type="paragraph" w:customStyle="1" w:styleId="Default">
    <w:name w:val="Default"/>
    <w:rsid w:val="0056497D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paragraph" w:customStyle="1" w:styleId="af4">
    <w:name w:val="Автор"/>
    <w:basedOn w:val="a0"/>
    <w:rsid w:val="0056497D"/>
    <w:pPr>
      <w:keepNext/>
      <w:keepLines/>
      <w:overflowPunct w:val="0"/>
      <w:autoSpaceDE w:val="0"/>
      <w:autoSpaceDN w:val="0"/>
      <w:adjustRightInd w:val="0"/>
      <w:spacing w:after="60" w:line="288" w:lineRule="auto"/>
      <w:contextualSpacing/>
      <w:jc w:val="right"/>
    </w:pPr>
    <w:rPr>
      <w:rFonts w:ascii="Arial Narrow" w:hAnsi="Arial Narrow"/>
      <w:i/>
      <w:sz w:val="28"/>
      <w:szCs w:val="28"/>
    </w:rPr>
  </w:style>
  <w:style w:type="paragraph" w:styleId="af5">
    <w:name w:val="footnote text"/>
    <w:basedOn w:val="a0"/>
    <w:link w:val="af6"/>
    <w:uiPriority w:val="99"/>
    <w:unhideWhenUsed/>
    <w:rsid w:val="0056497D"/>
    <w:rPr>
      <w:rFonts w:eastAsia="Calibri"/>
      <w:sz w:val="20"/>
      <w:szCs w:val="20"/>
      <w:lang w:val="x-none" w:eastAsia="en-US"/>
    </w:rPr>
  </w:style>
  <w:style w:type="character" w:styleId="af7">
    <w:name w:val="footnote reference"/>
    <w:basedOn w:val="a1"/>
    <w:uiPriority w:val="99"/>
    <w:unhideWhenUsed/>
    <w:rsid w:val="0056497D"/>
    <w:rPr>
      <w:vertAlign w:val="superscript"/>
    </w:rPr>
  </w:style>
  <w:style w:type="character" w:customStyle="1" w:styleId="Hyperlink1">
    <w:name w:val="Hyperlink1"/>
    <w:rsid w:val="0056497D"/>
    <w:rPr>
      <w:color w:val="0000FF"/>
      <w:u w:val="single"/>
    </w:rPr>
  </w:style>
  <w:style w:type="paragraph" w:styleId="af8">
    <w:name w:val="List"/>
    <w:basedOn w:val="af"/>
    <w:rsid w:val="0056497D"/>
    <w:rPr>
      <w:rFonts w:ascii="Thorndale" w:eastAsia="HG Mincho Light J" w:hAnsi="Thorndale" w:cs="Tahoma"/>
      <w:color w:val="000000"/>
      <w:kern w:val="0"/>
      <w:sz w:val="24"/>
      <w:lang w:bidi="ar-SA"/>
    </w:rPr>
  </w:style>
  <w:style w:type="character" w:styleId="af9">
    <w:name w:val="page number"/>
    <w:basedOn w:val="a1"/>
    <w:rsid w:val="009B7A29"/>
  </w:style>
  <w:style w:type="character" w:customStyle="1" w:styleId="apple-converted-space">
    <w:name w:val="apple-converted-space"/>
    <w:basedOn w:val="a1"/>
    <w:rsid w:val="00D6738F"/>
  </w:style>
  <w:style w:type="paragraph" w:styleId="afa">
    <w:name w:val="Title"/>
    <w:basedOn w:val="a0"/>
    <w:next w:val="afb"/>
    <w:qFormat/>
    <w:rsid w:val="00D6738F"/>
    <w:pPr>
      <w:widowControl w:val="0"/>
      <w:suppressAutoHyphens/>
      <w:overflowPunct w:val="0"/>
      <w:autoSpaceDE w:val="0"/>
      <w:jc w:val="center"/>
      <w:textAlignment w:val="baseline"/>
    </w:pPr>
    <w:rPr>
      <w:rFonts w:cs="Calibri"/>
      <w:kern w:val="1"/>
      <w:sz w:val="28"/>
      <w:szCs w:val="20"/>
      <w:lang w:eastAsia="ar-SA"/>
    </w:rPr>
  </w:style>
  <w:style w:type="paragraph" w:styleId="afb">
    <w:name w:val="Subtitle"/>
    <w:basedOn w:val="a0"/>
    <w:next w:val="a0"/>
    <w:qFormat/>
    <w:rsid w:val="00D6738F"/>
    <w:pPr>
      <w:widowControl w:val="0"/>
      <w:suppressAutoHyphens/>
      <w:spacing w:after="60"/>
      <w:jc w:val="center"/>
    </w:pPr>
    <w:rPr>
      <w:rFonts w:ascii="Cambria" w:hAnsi="Cambria" w:cs="Mangal"/>
      <w:kern w:val="1"/>
      <w:szCs w:val="21"/>
      <w:lang w:eastAsia="hi-IN" w:bidi="hi-IN"/>
    </w:rPr>
  </w:style>
  <w:style w:type="character" w:customStyle="1" w:styleId="Large">
    <w:name w:val="Large"/>
    <w:rsid w:val="00496CB8"/>
    <w:rPr>
      <w:sz w:val="32"/>
      <w:szCs w:val="32"/>
    </w:rPr>
  </w:style>
  <w:style w:type="character" w:customStyle="1" w:styleId="Bold">
    <w:name w:val="Bold"/>
    <w:rsid w:val="00496CB8"/>
    <w:rPr>
      <w:b/>
      <w:bCs/>
    </w:rPr>
  </w:style>
  <w:style w:type="character" w:customStyle="1" w:styleId="Italics">
    <w:name w:val="Italics"/>
    <w:rsid w:val="00496CB8"/>
    <w:rPr>
      <w:i/>
      <w:iCs/>
    </w:rPr>
  </w:style>
  <w:style w:type="character" w:customStyle="1" w:styleId="normalsize">
    <w:name w:val="normalsize"/>
    <w:rsid w:val="00496CB8"/>
  </w:style>
  <w:style w:type="character" w:customStyle="1" w:styleId="small">
    <w:name w:val="small"/>
    <w:rsid w:val="00496CB8"/>
    <w:rPr>
      <w:sz w:val="20"/>
      <w:szCs w:val="20"/>
    </w:rPr>
  </w:style>
  <w:style w:type="paragraph" w:customStyle="1" w:styleId="MTDisplayEquation">
    <w:name w:val="MTDisplayEquation"/>
    <w:basedOn w:val="a0"/>
    <w:next w:val="a0"/>
    <w:link w:val="MTDisplayEquation0"/>
    <w:rsid w:val="00496CB8"/>
    <w:pPr>
      <w:widowControl w:val="0"/>
      <w:autoSpaceDE w:val="0"/>
      <w:autoSpaceDN w:val="0"/>
      <w:adjustRightInd w:val="0"/>
    </w:pPr>
    <w:rPr>
      <w:sz w:val="20"/>
      <w:szCs w:val="20"/>
    </w:rPr>
  </w:style>
  <w:style w:type="paragraph" w:customStyle="1" w:styleId="Sections">
    <w:name w:val="Sections"/>
    <w:rsid w:val="00496CB8"/>
    <w:pPr>
      <w:keepNext/>
      <w:keepLines/>
      <w:spacing w:before="360" w:after="240"/>
      <w:jc w:val="both"/>
    </w:pPr>
    <w:rPr>
      <w:rFonts w:cs="Arial"/>
      <w:bCs/>
      <w:kern w:val="32"/>
      <w:sz w:val="28"/>
      <w:szCs w:val="32"/>
      <w:lang w:val="en-US"/>
    </w:rPr>
  </w:style>
  <w:style w:type="paragraph" w:customStyle="1" w:styleId="Author">
    <w:name w:val="Author Знак"/>
    <w:next w:val="Organization"/>
    <w:rsid w:val="00496CB8"/>
    <w:pPr>
      <w:keepNext/>
      <w:keepLines/>
      <w:jc w:val="center"/>
    </w:pPr>
    <w:rPr>
      <w:i/>
      <w:sz w:val="24"/>
      <w:szCs w:val="24"/>
      <w:lang w:val="en-US"/>
    </w:rPr>
  </w:style>
  <w:style w:type="paragraph" w:customStyle="1" w:styleId="Organization">
    <w:name w:val="Organization Знак"/>
    <w:rsid w:val="00496CB8"/>
    <w:pPr>
      <w:keepNext/>
      <w:keepLines/>
      <w:jc w:val="center"/>
    </w:pPr>
    <w:rPr>
      <w:sz w:val="24"/>
      <w:szCs w:val="24"/>
    </w:rPr>
  </w:style>
  <w:style w:type="paragraph" w:customStyle="1" w:styleId="TextOfThesis">
    <w:name w:val="TextOfThesis Знак"/>
    <w:rsid w:val="00496CB8"/>
    <w:pPr>
      <w:ind w:firstLine="709"/>
      <w:jc w:val="both"/>
    </w:pPr>
    <w:rPr>
      <w:sz w:val="24"/>
      <w:szCs w:val="24"/>
    </w:rPr>
  </w:style>
  <w:style w:type="paragraph" w:customStyle="1" w:styleId="centerpar">
    <w:name w:val="centerpar"/>
    <w:basedOn w:val="a0"/>
    <w:rsid w:val="00496CB8"/>
    <w:pPr>
      <w:keepLines/>
      <w:autoSpaceDE w:val="0"/>
      <w:autoSpaceDN w:val="0"/>
      <w:adjustRightInd w:val="0"/>
      <w:spacing w:before="120" w:after="120"/>
      <w:jc w:val="center"/>
    </w:pPr>
    <w:rPr>
      <w:noProof/>
    </w:rPr>
  </w:style>
  <w:style w:type="paragraph" w:customStyle="1" w:styleId="equation">
    <w:name w:val="equation"/>
    <w:basedOn w:val="a0"/>
    <w:next w:val="a0"/>
    <w:rsid w:val="00496CB8"/>
    <w:pPr>
      <w:keepLines/>
      <w:autoSpaceDE w:val="0"/>
      <w:autoSpaceDN w:val="0"/>
      <w:adjustRightInd w:val="0"/>
      <w:spacing w:before="120" w:after="120"/>
    </w:pPr>
    <w:rPr>
      <w:noProof/>
    </w:rPr>
  </w:style>
  <w:style w:type="paragraph" w:customStyle="1" w:styleId="equationNum">
    <w:name w:val="equationNum"/>
    <w:basedOn w:val="a0"/>
    <w:next w:val="a0"/>
    <w:rsid w:val="00496CB8"/>
    <w:pPr>
      <w:keepLines/>
      <w:autoSpaceDE w:val="0"/>
      <w:autoSpaceDN w:val="0"/>
      <w:adjustRightInd w:val="0"/>
      <w:spacing w:before="120" w:after="120"/>
    </w:pPr>
    <w:rPr>
      <w:noProof/>
    </w:rPr>
  </w:style>
  <w:style w:type="paragraph" w:customStyle="1" w:styleId="bitmapCenter">
    <w:name w:val="bitmapCenter"/>
    <w:basedOn w:val="a0"/>
    <w:next w:val="a0"/>
    <w:rsid w:val="00496CB8"/>
    <w:pPr>
      <w:keepLines/>
      <w:autoSpaceDE w:val="0"/>
      <w:autoSpaceDN w:val="0"/>
      <w:adjustRightInd w:val="0"/>
      <w:spacing w:before="120" w:after="120"/>
    </w:pPr>
    <w:rPr>
      <w:noProof/>
    </w:rPr>
  </w:style>
  <w:style w:type="character" w:styleId="afc">
    <w:name w:val="Emphasis"/>
    <w:basedOn w:val="a1"/>
    <w:uiPriority w:val="20"/>
    <w:qFormat/>
    <w:rsid w:val="00496CB8"/>
    <w:rPr>
      <w:i/>
      <w:iCs/>
    </w:rPr>
  </w:style>
  <w:style w:type="paragraph" w:styleId="HTML">
    <w:name w:val="HTML Preformatted"/>
    <w:basedOn w:val="a0"/>
    <w:link w:val="HTML0"/>
    <w:uiPriority w:val="99"/>
    <w:rsid w:val="00496C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  <w:lang w:val="x-none" w:eastAsia="x-none"/>
    </w:rPr>
  </w:style>
  <w:style w:type="paragraph" w:styleId="afd">
    <w:name w:val="table of figures"/>
    <w:basedOn w:val="af1"/>
    <w:rsid w:val="00496CB8"/>
    <w:pPr>
      <w:widowControl w:val="0"/>
      <w:suppressLineNumbers/>
      <w:suppressAutoHyphens/>
      <w:spacing w:before="120" w:after="120"/>
      <w:jc w:val="left"/>
    </w:pPr>
    <w:rPr>
      <w:rFonts w:eastAsia="Droid Sans Fallback" w:cs="Lohit Hindi"/>
      <w:bCs w:val="0"/>
      <w:i/>
      <w:iCs/>
      <w:noProof w:val="0"/>
      <w:kern w:val="1"/>
      <w:sz w:val="24"/>
      <w:szCs w:val="24"/>
      <w:lang w:eastAsia="zh-CN" w:bidi="hi-IN"/>
    </w:rPr>
  </w:style>
  <w:style w:type="character" w:customStyle="1" w:styleId="MTDisplayEquation0">
    <w:name w:val="MTDisplayEquation Знак"/>
    <w:basedOn w:val="a1"/>
    <w:link w:val="MTDisplayEquation"/>
    <w:rsid w:val="00496CB8"/>
    <w:rPr>
      <w:lang w:eastAsia="ru-RU" w:bidi="ar-SA"/>
    </w:rPr>
  </w:style>
  <w:style w:type="paragraph" w:customStyle="1" w:styleId="afe">
    <w:name w:val="формула"/>
    <w:basedOn w:val="a0"/>
    <w:next w:val="a0"/>
    <w:rsid w:val="00496CB8"/>
    <w:pPr>
      <w:tabs>
        <w:tab w:val="center" w:pos="4536"/>
        <w:tab w:val="center" w:pos="8505"/>
      </w:tabs>
    </w:pPr>
  </w:style>
  <w:style w:type="character" w:customStyle="1" w:styleId="22">
    <w:name w:val="Основной текст 2 Знак"/>
    <w:basedOn w:val="a1"/>
    <w:link w:val="21"/>
    <w:rsid w:val="00496CB8"/>
    <w:rPr>
      <w:b/>
      <w:sz w:val="24"/>
      <w:szCs w:val="24"/>
      <w:lang w:val="en-US" w:eastAsia="ru-RU" w:bidi="ar-SA"/>
    </w:rPr>
  </w:style>
  <w:style w:type="character" w:customStyle="1" w:styleId="50">
    <w:name w:val="Заголовок 5 Знак"/>
    <w:basedOn w:val="a1"/>
    <w:link w:val="5"/>
    <w:rsid w:val="00496CB8"/>
    <w:rPr>
      <w:i/>
      <w:iCs/>
      <w:sz w:val="22"/>
      <w:lang w:val="ru-RU" w:eastAsia="ru-RU" w:bidi="ar-SA"/>
    </w:rPr>
  </w:style>
  <w:style w:type="character" w:customStyle="1" w:styleId="af3">
    <w:name w:val="Текст Знак"/>
    <w:aliases w:val=" Знак Знак"/>
    <w:basedOn w:val="a1"/>
    <w:link w:val="af2"/>
    <w:rsid w:val="00496CB8"/>
    <w:rPr>
      <w:rFonts w:ascii="Courier New" w:hAnsi="Courier New" w:cs="Courier New"/>
      <w:lang w:val="ru-RU" w:eastAsia="ru-RU" w:bidi="ar-SA"/>
    </w:rPr>
  </w:style>
  <w:style w:type="paragraph" w:customStyle="1" w:styleId="aff">
    <w:name w:val="Лит заголок"/>
    <w:basedOn w:val="a0"/>
    <w:rsid w:val="00496CB8"/>
    <w:pPr>
      <w:spacing w:before="120" w:after="120"/>
      <w:jc w:val="center"/>
    </w:pPr>
    <w:rPr>
      <w:caps/>
      <w:sz w:val="18"/>
      <w:szCs w:val="20"/>
    </w:rPr>
  </w:style>
  <w:style w:type="paragraph" w:customStyle="1" w:styleId="a">
    <w:name w:val="Лит список"/>
    <w:basedOn w:val="a0"/>
    <w:rsid w:val="00496CB8"/>
    <w:pPr>
      <w:numPr>
        <w:numId w:val="2"/>
      </w:numPr>
      <w:tabs>
        <w:tab w:val="right" w:pos="9356"/>
      </w:tabs>
      <w:jc w:val="both"/>
    </w:pPr>
    <w:rPr>
      <w:rFonts w:cs="Tahoma"/>
      <w:sz w:val="18"/>
    </w:rPr>
  </w:style>
  <w:style w:type="character" w:customStyle="1" w:styleId="aff0">
    <w:name w:val="Лит.авторы Знак"/>
    <w:basedOn w:val="a1"/>
    <w:rsid w:val="00496CB8"/>
    <w:rPr>
      <w:noProof w:val="0"/>
      <w:spacing w:val="40"/>
      <w:sz w:val="18"/>
      <w:lang w:val="ru-RU" w:eastAsia="ru-RU" w:bidi="ar-SA"/>
    </w:rPr>
  </w:style>
  <w:style w:type="paragraph" w:customStyle="1" w:styleId="Zv-Organization">
    <w:name w:val="Zv-Organization"/>
    <w:basedOn w:val="a0"/>
    <w:next w:val="a0"/>
    <w:rsid w:val="00496CB8"/>
    <w:pPr>
      <w:tabs>
        <w:tab w:val="center" w:pos="4320"/>
      </w:tabs>
      <w:spacing w:before="120" w:after="240"/>
      <w:ind w:left="567"/>
    </w:pPr>
    <w:rPr>
      <w:i/>
      <w:szCs w:val="20"/>
    </w:rPr>
  </w:style>
  <w:style w:type="character" w:customStyle="1" w:styleId="Zv-bodyreport0">
    <w:name w:val="Zv-body_report Знак"/>
    <w:basedOn w:val="a1"/>
    <w:link w:val="Zv-bodyreport"/>
    <w:rsid w:val="00496CB8"/>
    <w:rPr>
      <w:sz w:val="24"/>
      <w:szCs w:val="24"/>
      <w:lang w:val="ru-RU" w:eastAsia="ru-RU" w:bidi="ar-SA"/>
    </w:rPr>
  </w:style>
  <w:style w:type="paragraph" w:styleId="HTML1">
    <w:name w:val="HTML Address"/>
    <w:basedOn w:val="a0"/>
    <w:unhideWhenUsed/>
    <w:rsid w:val="00FF2FDA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i/>
      <w:iCs/>
      <w:sz w:val="24"/>
      <w:szCs w:val="20"/>
    </w:rPr>
  </w:style>
  <w:style w:type="character" w:customStyle="1" w:styleId="hps">
    <w:name w:val="hps"/>
    <w:basedOn w:val="a1"/>
    <w:rsid w:val="00DD178E"/>
  </w:style>
  <w:style w:type="paragraph" w:customStyle="1" w:styleId="Abstract">
    <w:name w:val="Abstract"/>
    <w:aliases w:val="Аннотация"/>
    <w:basedOn w:val="a0"/>
    <w:rsid w:val="004953D8"/>
    <w:pPr>
      <w:spacing w:before="120" w:after="120" w:line="240" w:lineRule="auto"/>
      <w:jc w:val="both"/>
    </w:pPr>
    <w:rPr>
      <w:rFonts w:ascii="Times New Roman" w:hAnsi="Times New Roman"/>
      <w:sz w:val="20"/>
      <w:szCs w:val="20"/>
      <w:lang w:eastAsia="en-US"/>
    </w:rPr>
  </w:style>
  <w:style w:type="paragraph" w:customStyle="1" w:styleId="BodyL">
    <w:name w:val="BodyL."/>
    <w:basedOn w:val="a0"/>
    <w:rsid w:val="004953D8"/>
    <w:pPr>
      <w:spacing w:after="0" w:line="360" w:lineRule="auto"/>
      <w:ind w:firstLine="567"/>
      <w:jc w:val="both"/>
    </w:pPr>
    <w:rPr>
      <w:rFonts w:ascii="Times New Roman" w:hAnsi="Times New Roman"/>
      <w:sz w:val="24"/>
      <w:szCs w:val="20"/>
      <w:lang w:eastAsia="en-US"/>
    </w:rPr>
  </w:style>
  <w:style w:type="character" w:customStyle="1" w:styleId="FollowedHyperlink1">
    <w:name w:val="FollowedHyperlink1"/>
    <w:basedOn w:val="a1"/>
    <w:rsid w:val="004953D8"/>
    <w:rPr>
      <w:color w:val="800080"/>
      <w:u w:val="single"/>
    </w:rPr>
  </w:style>
  <w:style w:type="character" w:customStyle="1" w:styleId="Hyperlink2">
    <w:name w:val="Hyperlink2"/>
    <w:basedOn w:val="a1"/>
    <w:rsid w:val="004953D8"/>
    <w:rPr>
      <w:color w:val="0000FF"/>
      <w:u w:val="single"/>
    </w:rPr>
  </w:style>
  <w:style w:type="character" w:customStyle="1" w:styleId="Strong1">
    <w:name w:val="Strong1"/>
    <w:basedOn w:val="a1"/>
    <w:rsid w:val="004953D8"/>
    <w:rPr>
      <w:b/>
    </w:rPr>
  </w:style>
  <w:style w:type="paragraph" w:styleId="aff1">
    <w:name w:val="endnote text"/>
    <w:basedOn w:val="a0"/>
    <w:link w:val="aff2"/>
    <w:uiPriority w:val="99"/>
    <w:rsid w:val="00F55348"/>
    <w:pPr>
      <w:spacing w:after="0" w:line="240" w:lineRule="auto"/>
      <w:ind w:firstLine="284"/>
      <w:jc w:val="both"/>
    </w:pPr>
    <w:rPr>
      <w:rFonts w:ascii="Times New Roman" w:hAnsi="Times New Roman"/>
      <w:sz w:val="20"/>
      <w:szCs w:val="20"/>
    </w:rPr>
  </w:style>
  <w:style w:type="character" w:styleId="aff3">
    <w:name w:val="endnote reference"/>
    <w:basedOn w:val="a1"/>
    <w:uiPriority w:val="99"/>
    <w:rsid w:val="00F55348"/>
    <w:rPr>
      <w:lang w:val="en-US"/>
    </w:rPr>
  </w:style>
  <w:style w:type="paragraph" w:customStyle="1" w:styleId="aff4">
    <w:name w:val="Автор(аннотация)"/>
    <w:basedOn w:val="a0"/>
    <w:rsid w:val="0071629F"/>
    <w:pPr>
      <w:keepNext/>
      <w:spacing w:after="120" w:line="240" w:lineRule="auto"/>
      <w:jc w:val="center"/>
    </w:pPr>
    <w:rPr>
      <w:rFonts w:ascii="Times New Roman" w:hAnsi="Times New Roman"/>
      <w:b/>
      <w:i/>
      <w:sz w:val="20"/>
      <w:szCs w:val="20"/>
    </w:rPr>
  </w:style>
  <w:style w:type="paragraph" w:customStyle="1" w:styleId="AuthorList">
    <w:name w:val="Author List"/>
    <w:basedOn w:val="a0"/>
    <w:rsid w:val="0071629F"/>
    <w:pPr>
      <w:spacing w:after="0" w:line="240" w:lineRule="auto"/>
      <w:jc w:val="center"/>
    </w:pPr>
    <w:rPr>
      <w:rFonts w:ascii="Times New Roman" w:hAnsi="Times New Roman"/>
      <w:b/>
      <w:i/>
      <w:sz w:val="24"/>
      <w:szCs w:val="20"/>
      <w:lang w:val="en-US"/>
    </w:rPr>
  </w:style>
  <w:style w:type="paragraph" w:customStyle="1" w:styleId="13">
    <w:name w:val="Заголовок1"/>
    <w:aliases w:val="Paper title"/>
    <w:basedOn w:val="a0"/>
    <w:rsid w:val="0071629F"/>
    <w:pPr>
      <w:spacing w:after="120" w:line="240" w:lineRule="auto"/>
      <w:jc w:val="center"/>
    </w:pPr>
    <w:rPr>
      <w:rFonts w:ascii="Times New Roman" w:hAnsi="Times New Roman"/>
      <w:b/>
      <w:caps/>
      <w:sz w:val="28"/>
      <w:szCs w:val="20"/>
      <w:lang w:val="en-US"/>
    </w:rPr>
  </w:style>
  <w:style w:type="paragraph" w:customStyle="1" w:styleId="SectionHeading">
    <w:name w:val="Section Heading"/>
    <w:basedOn w:val="1"/>
    <w:rsid w:val="0071629F"/>
    <w:pPr>
      <w:spacing w:before="120" w:after="120" w:line="240" w:lineRule="auto"/>
      <w:ind w:firstLine="0"/>
      <w:jc w:val="center"/>
    </w:pPr>
    <w:rPr>
      <w:rFonts w:ascii="Times New Roman" w:hAnsi="Times New Roman"/>
      <w:bCs w:val="0"/>
      <w:caps/>
      <w:kern w:val="0"/>
      <w:sz w:val="22"/>
      <w:szCs w:val="20"/>
      <w:lang w:val="en-US" w:eastAsia="ru-RU"/>
    </w:rPr>
  </w:style>
  <w:style w:type="paragraph" w:customStyle="1" w:styleId="FigureCaption">
    <w:name w:val="Figure Caption"/>
    <w:basedOn w:val="a0"/>
    <w:rsid w:val="0071629F"/>
    <w:pPr>
      <w:spacing w:after="60" w:line="240" w:lineRule="auto"/>
      <w:jc w:val="center"/>
    </w:pPr>
    <w:rPr>
      <w:rFonts w:ascii="Times New Roman" w:hAnsi="Times New Roman"/>
      <w:i/>
      <w:sz w:val="20"/>
      <w:szCs w:val="20"/>
      <w:lang w:val="en-US"/>
    </w:rPr>
  </w:style>
  <w:style w:type="paragraph" w:customStyle="1" w:styleId="Formula">
    <w:name w:val="Formula"/>
    <w:basedOn w:val="a0"/>
    <w:rsid w:val="0071629F"/>
    <w:pPr>
      <w:tabs>
        <w:tab w:val="center" w:pos="2268"/>
        <w:tab w:val="right" w:pos="4536"/>
      </w:tabs>
      <w:spacing w:after="0" w:line="240" w:lineRule="auto"/>
      <w:jc w:val="center"/>
    </w:pPr>
    <w:rPr>
      <w:rFonts w:ascii="Times New Roman" w:hAnsi="Times New Roman"/>
      <w:bCs/>
      <w:sz w:val="20"/>
      <w:szCs w:val="20"/>
      <w:lang w:val="en-US"/>
    </w:rPr>
  </w:style>
  <w:style w:type="paragraph" w:customStyle="1" w:styleId="Standard">
    <w:name w:val="Standard"/>
    <w:rsid w:val="00F62E13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  <w:kern w:val="3"/>
      <w:sz w:val="22"/>
      <w:szCs w:val="22"/>
    </w:rPr>
  </w:style>
  <w:style w:type="numbering" w:customStyle="1" w:styleId="WW8Num7">
    <w:name w:val="WW8Num7"/>
    <w:basedOn w:val="a3"/>
    <w:rsid w:val="00A01150"/>
    <w:pPr>
      <w:numPr>
        <w:numId w:val="10"/>
      </w:numPr>
    </w:pPr>
  </w:style>
  <w:style w:type="paragraph" w:customStyle="1" w:styleId="Normal1">
    <w:name w:val="Normal1"/>
    <w:rsid w:val="00E86F82"/>
    <w:pPr>
      <w:spacing w:before="100" w:after="100"/>
    </w:pPr>
    <w:rPr>
      <w:snapToGrid w:val="0"/>
      <w:sz w:val="24"/>
    </w:rPr>
  </w:style>
  <w:style w:type="paragraph" w:customStyle="1" w:styleId="Adress">
    <w:name w:val="Adress"/>
    <w:basedOn w:val="af5"/>
    <w:rsid w:val="00E86F82"/>
    <w:pPr>
      <w:spacing w:before="230" w:after="0" w:line="200" w:lineRule="exact"/>
      <w:ind w:left="425" w:hanging="425"/>
    </w:pPr>
    <w:rPr>
      <w:rFonts w:ascii="Arial" w:eastAsia="MS Mincho" w:hAnsi="Arial"/>
      <w:sz w:val="16"/>
      <w:lang w:val="de-DE" w:eastAsia="ja-JP"/>
    </w:rPr>
  </w:style>
  <w:style w:type="character" w:customStyle="1" w:styleId="affiliation">
    <w:name w:val="affiliation"/>
    <w:basedOn w:val="a1"/>
    <w:rsid w:val="00E86F82"/>
    <w:rPr>
      <w:sz w:val="29"/>
      <w:szCs w:val="29"/>
    </w:rPr>
  </w:style>
  <w:style w:type="paragraph" w:customStyle="1" w:styleId="Authors">
    <w:name w:val="Authors"/>
    <w:basedOn w:val="a0"/>
    <w:rsid w:val="00E86F82"/>
    <w:pPr>
      <w:spacing w:after="460" w:line="230" w:lineRule="exact"/>
    </w:pPr>
    <w:rPr>
      <w:rFonts w:ascii="Times New Roman" w:eastAsia="MS Mincho" w:hAnsi="Times New Roman"/>
      <w:i/>
      <w:szCs w:val="24"/>
      <w:lang w:val="de-DE" w:eastAsia="ja-JP"/>
    </w:rPr>
  </w:style>
  <w:style w:type="paragraph" w:customStyle="1" w:styleId="BodyText31">
    <w:name w:val="Body Text 31"/>
    <w:basedOn w:val="a4"/>
    <w:rsid w:val="00E86F82"/>
    <w:pPr>
      <w:spacing w:after="120" w:line="240" w:lineRule="auto"/>
      <w:ind w:left="283" w:firstLine="0"/>
    </w:pPr>
    <w:rPr>
      <w:sz w:val="20"/>
      <w:szCs w:val="20"/>
      <w:lang w:val="en-GB" w:eastAsia="ru-RU"/>
    </w:rPr>
  </w:style>
  <w:style w:type="paragraph" w:customStyle="1" w:styleId="Author0">
    <w:name w:val="Author"/>
    <w:basedOn w:val="a0"/>
    <w:next w:val="UniversityName"/>
    <w:rsid w:val="00E86F82"/>
    <w:pPr>
      <w:tabs>
        <w:tab w:val="left" w:pos="198"/>
      </w:tabs>
      <w:suppressAutoHyphens/>
      <w:spacing w:after="0" w:line="240" w:lineRule="auto"/>
      <w:jc w:val="center"/>
    </w:pPr>
    <w:rPr>
      <w:rFonts w:ascii="Times New Roman" w:eastAsia="Calibri" w:hAnsi="Times New Roman"/>
      <w:i/>
      <w:color w:val="000000"/>
      <w:sz w:val="16"/>
      <w:lang w:eastAsia="ar-SA"/>
    </w:rPr>
  </w:style>
  <w:style w:type="paragraph" w:customStyle="1" w:styleId="UniversityName">
    <w:name w:val="University Name"/>
    <w:basedOn w:val="a0"/>
    <w:rsid w:val="00E86F82"/>
    <w:pPr>
      <w:tabs>
        <w:tab w:val="left" w:pos="198"/>
      </w:tabs>
      <w:suppressAutoHyphens/>
      <w:spacing w:before="40" w:after="120" w:line="240" w:lineRule="auto"/>
      <w:ind w:left="170"/>
      <w:jc w:val="center"/>
    </w:pPr>
    <w:rPr>
      <w:rFonts w:ascii="Times New Roman" w:eastAsia="Calibri" w:hAnsi="Times New Roman"/>
      <w:i/>
      <w:color w:val="000000"/>
      <w:sz w:val="14"/>
      <w:lang w:val="en-US" w:eastAsia="ar-SA"/>
    </w:rPr>
  </w:style>
  <w:style w:type="paragraph" w:customStyle="1" w:styleId="MainTitle">
    <w:name w:val="Main Title"/>
    <w:basedOn w:val="a0"/>
    <w:rsid w:val="00E86F82"/>
    <w:pPr>
      <w:tabs>
        <w:tab w:val="left" w:pos="198"/>
      </w:tabs>
      <w:suppressAutoHyphens/>
      <w:spacing w:after="120" w:line="240" w:lineRule="auto"/>
      <w:jc w:val="center"/>
    </w:pPr>
    <w:rPr>
      <w:rFonts w:ascii="Times New Roman" w:eastAsia="Calibri" w:hAnsi="Times New Roman"/>
      <w:b/>
      <w:caps/>
      <w:color w:val="000000"/>
      <w:sz w:val="20"/>
      <w:lang w:eastAsia="ar-SA"/>
    </w:rPr>
  </w:style>
  <w:style w:type="paragraph" w:customStyle="1" w:styleId="KeyWords">
    <w:name w:val="Key Words"/>
    <w:basedOn w:val="a0"/>
    <w:rsid w:val="00E86F82"/>
    <w:pPr>
      <w:tabs>
        <w:tab w:val="left" w:pos="198"/>
      </w:tabs>
      <w:suppressAutoHyphens/>
      <w:spacing w:after="0" w:line="240" w:lineRule="auto"/>
      <w:ind w:left="170"/>
      <w:jc w:val="both"/>
    </w:pPr>
    <w:rPr>
      <w:rFonts w:ascii="Times New Roman" w:eastAsia="Calibri" w:hAnsi="Times New Roman"/>
      <w:color w:val="000000"/>
      <w:sz w:val="16"/>
      <w:lang w:val="en-US" w:eastAsia="ar-SA"/>
    </w:rPr>
  </w:style>
  <w:style w:type="paragraph" w:customStyle="1" w:styleId="035">
    <w:name w:val="Стиль Основной текст + Первая строка:  035 см"/>
    <w:basedOn w:val="af"/>
    <w:rsid w:val="00E86F82"/>
    <w:pPr>
      <w:widowControl/>
      <w:tabs>
        <w:tab w:val="left" w:pos="198"/>
      </w:tabs>
      <w:spacing w:after="0" w:line="100" w:lineRule="atLeast"/>
      <w:ind w:firstLine="170"/>
      <w:jc w:val="both"/>
    </w:pPr>
    <w:rPr>
      <w:rFonts w:ascii="Times New Roman" w:eastAsia="Times New Roman" w:hAnsi="Times New Roman" w:cs="Times New Roman"/>
      <w:color w:val="000000"/>
      <w:kern w:val="0"/>
      <w:sz w:val="16"/>
      <w:szCs w:val="20"/>
      <w:lang w:eastAsia="ar-SA" w:bidi="ar-SA"/>
    </w:rPr>
  </w:style>
  <w:style w:type="paragraph" w:customStyle="1" w:styleId="aff5">
    <w:name w:val="_Заголовок параграфа"/>
    <w:basedOn w:val="a0"/>
    <w:rsid w:val="00DE79D2"/>
    <w:pPr>
      <w:spacing w:after="0" w:line="360" w:lineRule="auto"/>
      <w:jc w:val="center"/>
    </w:pPr>
    <w:rPr>
      <w:rFonts w:ascii="Times New Roman" w:hAnsi="Times New Roman"/>
      <w:b/>
      <w:color w:val="000000"/>
      <w:sz w:val="36"/>
      <w:szCs w:val="36"/>
    </w:rPr>
  </w:style>
  <w:style w:type="paragraph" w:styleId="aff6">
    <w:name w:val="No Spacing"/>
    <w:link w:val="aff7"/>
    <w:uiPriority w:val="1"/>
    <w:qFormat/>
    <w:rsid w:val="00DE79D2"/>
    <w:rPr>
      <w:rFonts w:ascii="Calibri" w:hAnsi="Calibri"/>
      <w:sz w:val="22"/>
      <w:szCs w:val="22"/>
      <w:lang w:val="en-US" w:eastAsia="en-US"/>
    </w:rPr>
  </w:style>
  <w:style w:type="character" w:customStyle="1" w:styleId="aff7">
    <w:name w:val="Без интервала Знак"/>
    <w:basedOn w:val="a1"/>
    <w:link w:val="aff6"/>
    <w:uiPriority w:val="1"/>
    <w:rsid w:val="00DE79D2"/>
    <w:rPr>
      <w:rFonts w:ascii="Calibri" w:hAnsi="Calibri"/>
      <w:sz w:val="22"/>
      <w:szCs w:val="22"/>
      <w:lang w:val="en-US" w:eastAsia="en-US" w:bidi="ar-SA"/>
    </w:rPr>
  </w:style>
  <w:style w:type="paragraph" w:styleId="aff8">
    <w:name w:val="List Paragraph"/>
    <w:basedOn w:val="a0"/>
    <w:uiPriority w:val="34"/>
    <w:qFormat/>
    <w:rsid w:val="00DE79D2"/>
    <w:pPr>
      <w:ind w:left="720"/>
      <w:contextualSpacing/>
    </w:pPr>
    <w:rPr>
      <w:rFonts w:eastAsia="Calibri" w:cs="Arial"/>
      <w:lang w:val="en-US" w:eastAsia="en-US"/>
    </w:rPr>
  </w:style>
  <w:style w:type="paragraph" w:styleId="aff9">
    <w:name w:val="Balloon Text"/>
    <w:basedOn w:val="a0"/>
    <w:link w:val="affa"/>
    <w:uiPriority w:val="99"/>
    <w:rsid w:val="00664A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1"/>
    <w:link w:val="aff9"/>
    <w:uiPriority w:val="99"/>
    <w:rsid w:val="00664AB7"/>
    <w:rPr>
      <w:rFonts w:ascii="Tahoma" w:hAnsi="Tahoma" w:cs="Tahoma"/>
      <w:sz w:val="16"/>
      <w:szCs w:val="16"/>
    </w:rPr>
  </w:style>
  <w:style w:type="character" w:styleId="affb">
    <w:name w:val="Placeholder Text"/>
    <w:basedOn w:val="a1"/>
    <w:uiPriority w:val="99"/>
    <w:semiHidden/>
    <w:rsid w:val="00B20021"/>
    <w:rPr>
      <w:color w:val="808080"/>
    </w:rPr>
  </w:style>
  <w:style w:type="character" w:customStyle="1" w:styleId="hl">
    <w:name w:val="hl"/>
    <w:basedOn w:val="a1"/>
    <w:rsid w:val="00B20021"/>
  </w:style>
  <w:style w:type="paragraph" w:customStyle="1" w:styleId="affc">
    <w:name w:val="Формула"/>
    <w:basedOn w:val="a0"/>
    <w:next w:val="a0"/>
    <w:qFormat/>
    <w:rsid w:val="00885D4F"/>
    <w:pPr>
      <w:widowControl w:val="0"/>
      <w:tabs>
        <w:tab w:val="left" w:pos="709"/>
        <w:tab w:val="right" w:pos="9072"/>
      </w:tabs>
      <w:spacing w:after="0"/>
      <w:ind w:firstLine="700"/>
      <w:jc w:val="both"/>
    </w:pPr>
    <w:rPr>
      <w:rFonts w:ascii="Times New Roman" w:hAnsi="Times New Roman"/>
      <w:color w:val="000000"/>
      <w:sz w:val="28"/>
      <w:szCs w:val="28"/>
      <w:lang w:val="en-US" w:eastAsia="en-US"/>
    </w:rPr>
  </w:style>
  <w:style w:type="character" w:customStyle="1" w:styleId="40">
    <w:name w:val="Заголовок 4 Знак"/>
    <w:link w:val="4"/>
    <w:uiPriority w:val="9"/>
    <w:rsid w:val="00885D4F"/>
    <w:rPr>
      <w:b/>
      <w:bCs/>
      <w:sz w:val="28"/>
      <w:szCs w:val="28"/>
    </w:rPr>
  </w:style>
  <w:style w:type="paragraph" w:customStyle="1" w:styleId="110">
    <w:name w:val="Заголовок 11"/>
    <w:basedOn w:val="a0"/>
    <w:next w:val="a0"/>
    <w:uiPriority w:val="9"/>
    <w:qFormat/>
    <w:rsid w:val="00885D4F"/>
    <w:pPr>
      <w:keepNext/>
      <w:keepLines/>
      <w:spacing w:before="480" w:after="0"/>
      <w:ind w:left="357"/>
      <w:outlineLvl w:val="0"/>
    </w:pPr>
    <w:rPr>
      <w:rFonts w:ascii="Cambria" w:hAnsi="Cambria"/>
      <w:b/>
      <w:bCs/>
      <w:color w:val="365F91"/>
      <w:sz w:val="28"/>
      <w:szCs w:val="28"/>
      <w:lang w:val="en-US" w:eastAsia="en-US"/>
    </w:rPr>
  </w:style>
  <w:style w:type="paragraph" w:customStyle="1" w:styleId="210">
    <w:name w:val="Заголовок 21"/>
    <w:basedOn w:val="a0"/>
    <w:next w:val="a0"/>
    <w:uiPriority w:val="9"/>
    <w:unhideWhenUsed/>
    <w:qFormat/>
    <w:rsid w:val="00885D4F"/>
    <w:pPr>
      <w:keepNext/>
      <w:keepLines/>
      <w:spacing w:before="200" w:after="0"/>
      <w:ind w:left="357"/>
      <w:outlineLvl w:val="1"/>
    </w:pPr>
    <w:rPr>
      <w:rFonts w:ascii="Cambria" w:hAnsi="Cambria"/>
      <w:b/>
      <w:bCs/>
      <w:color w:val="4F81BD"/>
      <w:sz w:val="26"/>
      <w:szCs w:val="26"/>
      <w:lang w:val="en-US" w:eastAsia="en-US"/>
    </w:rPr>
  </w:style>
  <w:style w:type="numbering" w:customStyle="1" w:styleId="14">
    <w:name w:val="Нет списка1"/>
    <w:next w:val="a3"/>
    <w:uiPriority w:val="99"/>
    <w:semiHidden/>
    <w:unhideWhenUsed/>
    <w:rsid w:val="00885D4F"/>
  </w:style>
  <w:style w:type="character" w:styleId="affd">
    <w:name w:val="annotation reference"/>
    <w:uiPriority w:val="99"/>
    <w:unhideWhenUsed/>
    <w:rsid w:val="00885D4F"/>
    <w:rPr>
      <w:sz w:val="16"/>
      <w:szCs w:val="16"/>
    </w:rPr>
  </w:style>
  <w:style w:type="paragraph" w:styleId="affe">
    <w:name w:val="annotation text"/>
    <w:basedOn w:val="a0"/>
    <w:link w:val="afff"/>
    <w:uiPriority w:val="99"/>
    <w:unhideWhenUsed/>
    <w:rsid w:val="00885D4F"/>
    <w:pPr>
      <w:spacing w:after="0" w:line="240" w:lineRule="auto"/>
      <w:ind w:left="357"/>
      <w:jc w:val="both"/>
    </w:pPr>
    <w:rPr>
      <w:rFonts w:ascii="Times New Roman" w:eastAsia="Calibri" w:hAnsi="Times New Roman"/>
      <w:sz w:val="20"/>
      <w:szCs w:val="20"/>
      <w:lang w:eastAsia="en-US"/>
    </w:rPr>
  </w:style>
  <w:style w:type="character" w:customStyle="1" w:styleId="afff">
    <w:name w:val="Текст примечания Знак"/>
    <w:basedOn w:val="a1"/>
    <w:link w:val="affe"/>
    <w:uiPriority w:val="99"/>
    <w:rsid w:val="00885D4F"/>
    <w:rPr>
      <w:rFonts w:eastAsia="Calibri"/>
      <w:lang w:eastAsia="en-US"/>
    </w:rPr>
  </w:style>
  <w:style w:type="paragraph" w:styleId="afff0">
    <w:name w:val="annotation subject"/>
    <w:basedOn w:val="affe"/>
    <w:next w:val="affe"/>
    <w:link w:val="afff1"/>
    <w:uiPriority w:val="99"/>
    <w:unhideWhenUsed/>
    <w:rsid w:val="00885D4F"/>
    <w:rPr>
      <w:b/>
      <w:bCs/>
    </w:rPr>
  </w:style>
  <w:style w:type="character" w:customStyle="1" w:styleId="afff1">
    <w:name w:val="Тема примечания Знак"/>
    <w:basedOn w:val="afff"/>
    <w:link w:val="afff0"/>
    <w:uiPriority w:val="99"/>
    <w:rsid w:val="00885D4F"/>
    <w:rPr>
      <w:rFonts w:eastAsia="Calibri"/>
      <w:b/>
      <w:bCs/>
      <w:lang w:eastAsia="en-US"/>
    </w:rPr>
  </w:style>
  <w:style w:type="character" w:customStyle="1" w:styleId="HTML0">
    <w:name w:val="Стандартный HTML Знак"/>
    <w:link w:val="HTML"/>
    <w:uiPriority w:val="99"/>
    <w:rsid w:val="00885D4F"/>
    <w:rPr>
      <w:rFonts w:ascii="Courier New" w:eastAsia="Courier New" w:hAnsi="Courier New" w:cs="Courier New"/>
    </w:rPr>
  </w:style>
  <w:style w:type="character" w:customStyle="1" w:styleId="af6">
    <w:name w:val="Текст сноски Знак"/>
    <w:link w:val="af5"/>
    <w:uiPriority w:val="99"/>
    <w:rsid w:val="00885D4F"/>
    <w:rPr>
      <w:rFonts w:ascii="Calibri" w:eastAsia="Calibri" w:hAnsi="Calibri"/>
      <w:lang w:eastAsia="en-US"/>
    </w:rPr>
  </w:style>
  <w:style w:type="character" w:customStyle="1" w:styleId="15">
    <w:name w:val="Гиперссылка1"/>
    <w:uiPriority w:val="99"/>
    <w:unhideWhenUsed/>
    <w:rsid w:val="00885D4F"/>
    <w:rPr>
      <w:color w:val="0000FF"/>
      <w:u w:val="single"/>
    </w:rPr>
  </w:style>
  <w:style w:type="character" w:customStyle="1" w:styleId="111">
    <w:name w:val="Заголовок 1 Знак1"/>
    <w:uiPriority w:val="9"/>
    <w:rsid w:val="00885D4F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11">
    <w:name w:val="Заголовок 2 Знак1"/>
    <w:uiPriority w:val="9"/>
    <w:semiHidden/>
    <w:rsid w:val="00885D4F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shorttext">
    <w:name w:val="short_text"/>
    <w:basedOn w:val="a1"/>
    <w:rsid w:val="00885D4F"/>
  </w:style>
  <w:style w:type="character" w:customStyle="1" w:styleId="atn">
    <w:name w:val="atn"/>
    <w:basedOn w:val="a1"/>
    <w:rsid w:val="00885D4F"/>
  </w:style>
  <w:style w:type="character" w:customStyle="1" w:styleId="alt-edited">
    <w:name w:val="alt-edited"/>
    <w:basedOn w:val="a1"/>
    <w:rsid w:val="00885D4F"/>
  </w:style>
  <w:style w:type="character" w:customStyle="1" w:styleId="af0">
    <w:name w:val="Основной текст Знак"/>
    <w:link w:val="af"/>
    <w:rsid w:val="00885D4F"/>
    <w:rPr>
      <w:rFonts w:ascii="Arial" w:eastAsia="SimSun" w:hAnsi="Arial" w:cs="Mangal"/>
      <w:kern w:val="2"/>
      <w:szCs w:val="22"/>
      <w:lang w:eastAsia="hi-IN" w:bidi="hi-IN"/>
    </w:rPr>
  </w:style>
  <w:style w:type="character" w:customStyle="1" w:styleId="aff2">
    <w:name w:val="Текст концевой сноски Знак"/>
    <w:link w:val="aff1"/>
    <w:uiPriority w:val="99"/>
    <w:rsid w:val="00885D4F"/>
  </w:style>
  <w:style w:type="character" w:styleId="afff2">
    <w:name w:val="line number"/>
    <w:basedOn w:val="a1"/>
    <w:uiPriority w:val="99"/>
    <w:unhideWhenUsed/>
    <w:rsid w:val="00885D4F"/>
  </w:style>
  <w:style w:type="character" w:customStyle="1" w:styleId="afff3">
    <w:name w:val="Основной текст_"/>
    <w:link w:val="16"/>
    <w:rsid w:val="00885D4F"/>
    <w:rPr>
      <w:sz w:val="27"/>
      <w:szCs w:val="27"/>
      <w:shd w:val="clear" w:color="auto" w:fill="FFFFFF"/>
    </w:rPr>
  </w:style>
  <w:style w:type="paragraph" w:customStyle="1" w:styleId="16">
    <w:name w:val="Основной текст1"/>
    <w:basedOn w:val="a0"/>
    <w:link w:val="afff3"/>
    <w:rsid w:val="00885D4F"/>
    <w:pPr>
      <w:widowControl w:val="0"/>
      <w:shd w:val="clear" w:color="auto" w:fill="FFFFFF"/>
      <w:spacing w:before="60" w:after="0" w:line="384" w:lineRule="exact"/>
      <w:jc w:val="both"/>
    </w:pPr>
    <w:rPr>
      <w:rFonts w:ascii="Times New Roman" w:hAnsi="Times New Roman"/>
      <w:sz w:val="27"/>
      <w:szCs w:val="27"/>
      <w:lang w:val="x-none" w:eastAsia="x-none"/>
    </w:rPr>
  </w:style>
  <w:style w:type="paragraph" w:styleId="24">
    <w:name w:val="List 2"/>
    <w:basedOn w:val="a0"/>
    <w:uiPriority w:val="99"/>
    <w:unhideWhenUsed/>
    <w:rsid w:val="00885D4F"/>
    <w:pPr>
      <w:spacing w:after="0" w:line="360" w:lineRule="auto"/>
      <w:ind w:left="566" w:hanging="283"/>
      <w:contextualSpacing/>
      <w:jc w:val="both"/>
    </w:pPr>
    <w:rPr>
      <w:rFonts w:ascii="Times New Roman" w:hAnsi="Times New Roman"/>
      <w:sz w:val="28"/>
      <w:lang w:eastAsia="en-US"/>
    </w:rPr>
  </w:style>
  <w:style w:type="character" w:customStyle="1" w:styleId="citation">
    <w:name w:val="citation"/>
    <w:basedOn w:val="a1"/>
    <w:rsid w:val="00885D4F"/>
  </w:style>
  <w:style w:type="character" w:customStyle="1" w:styleId="310">
    <w:name w:val="Заголовок 31"/>
    <w:aliases w:val="Заголовок 3 Знак Знак Знак,Заголовок 3 Знак Знак Знак Знак"/>
    <w:rsid w:val="00CF66DD"/>
    <w:rPr>
      <w:rFonts w:ascii="Arial" w:hAnsi="Arial" w:cs="Arial"/>
      <w:b/>
      <w:bCs/>
      <w:noProof w:val="0"/>
      <w:sz w:val="26"/>
      <w:szCs w:val="26"/>
      <w:lang w:val="ru-RU" w:eastAsia="ru-RU" w:bidi="ar-SA"/>
    </w:rPr>
  </w:style>
  <w:style w:type="character" w:styleId="afff4">
    <w:name w:val="FollowedHyperlink"/>
    <w:basedOn w:val="a1"/>
    <w:uiPriority w:val="99"/>
    <w:unhideWhenUsed/>
    <w:rsid w:val="006D7BBA"/>
    <w:rPr>
      <w:color w:val="800080"/>
      <w:u w:val="single"/>
    </w:rPr>
  </w:style>
  <w:style w:type="paragraph" w:customStyle="1" w:styleId="afff5">
    <w:name w:val="Диссертация"/>
    <w:basedOn w:val="a0"/>
    <w:rsid w:val="003866D6"/>
    <w:pPr>
      <w:widowControl w:val="0"/>
      <w:spacing w:after="0" w:line="360" w:lineRule="auto"/>
      <w:ind w:firstLine="709"/>
      <w:jc w:val="both"/>
    </w:pPr>
    <w:rPr>
      <w:rFonts w:ascii="Times New Roman" w:hAnsi="Times New Roman"/>
      <w:sz w:val="28"/>
      <w:szCs w:val="20"/>
    </w:rPr>
  </w:style>
  <w:style w:type="paragraph" w:customStyle="1" w:styleId="Reference">
    <w:name w:val="Reference"/>
    <w:basedOn w:val="a0"/>
    <w:uiPriority w:val="99"/>
    <w:rsid w:val="003525DF"/>
    <w:pPr>
      <w:numPr>
        <w:numId w:val="30"/>
      </w:numPr>
      <w:spacing w:after="120" w:line="240" w:lineRule="auto"/>
      <w:jc w:val="both"/>
    </w:pPr>
    <w:rPr>
      <w:rFonts w:ascii="Times New Roman" w:eastAsia="SimSun" w:hAnsi="Times New Roman"/>
      <w:sz w:val="24"/>
      <w:szCs w:val="24"/>
      <w:lang w:val="en-US" w:eastAsia="zh-CN"/>
    </w:rPr>
  </w:style>
  <w:style w:type="character" w:customStyle="1" w:styleId="MathematicaFormatStandardForm">
    <w:name w:val="MathematicaFormatStandardForm"/>
    <w:uiPriority w:val="99"/>
    <w:rsid w:val="003525DF"/>
    <w:rPr>
      <w:rFonts w:ascii="Courier" w:hAnsi="Courier" w:cs="Courie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288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7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58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9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2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0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F7F6FCDC-EEF0-4149-80A0-2AD21E420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3</Pages>
  <Words>1066</Words>
  <Characters>6078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PAIRWISE INTERACTION POTENTIAL PARAMETERS OF ALKALI HALIDE CRYSTALS</vt:lpstr>
      <vt:lpstr>PAIRWISE INTERACTION POTENTIAL PARAMETERS OF ALKALI HALIDE CRYSTALS</vt:lpstr>
    </vt:vector>
  </TitlesOfParts>
  <Company>я</Company>
  <LinksUpToDate>false</LinksUpToDate>
  <CharactersWithSpaces>7130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PAIRWISE INTERACTION POTENTIAL PARAMETERS OF ALKALI HALIDE CRYSTALS</dc:title>
  <dc:creator>я</dc:creator>
  <cp:lastModifiedBy>San7531@rambler.ru</cp:lastModifiedBy>
  <cp:revision>45</cp:revision>
  <cp:lastPrinted>2018-02-19T09:21:00Z</cp:lastPrinted>
  <dcterms:created xsi:type="dcterms:W3CDTF">2022-11-27T21:19:00Z</dcterms:created>
  <dcterms:modified xsi:type="dcterms:W3CDTF">2025-09-25T06:21:00Z</dcterms:modified>
</cp:coreProperties>
</file>